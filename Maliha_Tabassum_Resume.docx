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opBorderTable"/>
        <w:tblW w:w="5000" w:type="pct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426"/>
      </w:tblGrid>
      <w:tr w:rsidR="00627174" w:rsidRPr="00A164BC" w14:paraId="6BD4E135" w14:textId="77777777">
        <w:trPr>
          <w:trHeight w:val="700"/>
          <w:tblCellSpacing w:w="0" w:type="dxa"/>
        </w:trPr>
        <w:tc>
          <w:tcPr>
            <w:tcW w:w="11426" w:type="dxa"/>
            <w:shd w:val="clear" w:color="auto" w:fill="DAE4E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79A28BAA" w14:textId="77777777" w:rsidR="00627174" w:rsidRPr="00A164BC" w:rsidRDefault="00627174">
            <w:pPr>
              <w:pStyle w:val="div"/>
              <w:rPr>
                <w:rStyle w:val="topbordercell"/>
                <w:rFonts w:ascii="Fira Sans" w:eastAsia="Fira Sans Light" w:hAnsi="Fira Sans" w:cs="Fira Sans Light"/>
                <w:color w:val="000000"/>
                <w:sz w:val="18"/>
                <w:szCs w:val="18"/>
                <w:shd w:val="clear" w:color="auto" w:fill="auto"/>
              </w:rPr>
            </w:pPr>
          </w:p>
        </w:tc>
      </w:tr>
    </w:tbl>
    <w:p w14:paraId="60D0902F" w14:textId="77777777" w:rsidR="00627174" w:rsidRPr="00A164BC" w:rsidRDefault="00000000">
      <w:pPr>
        <w:pStyle w:val="documentname"/>
        <w:pBdr>
          <w:bottom w:val="none" w:sz="0" w:space="0" w:color="auto"/>
        </w:pBdr>
        <w:spacing w:before="100"/>
        <w:sectPr w:rsidR="00627174" w:rsidRPr="00A164BC">
          <w:pgSz w:w="11906" w:h="16838"/>
          <w:pgMar w:top="0" w:right="240" w:bottom="400" w:left="240" w:header="720" w:footer="720" w:gutter="0"/>
          <w:cols w:space="720"/>
        </w:sectPr>
      </w:pPr>
      <w:r w:rsidRPr="00A164BC">
        <w:rPr>
          <w:rStyle w:val="span"/>
        </w:rPr>
        <w:t>Maliha</w:t>
      </w:r>
      <w:r w:rsidRPr="00A164BC">
        <w:t xml:space="preserve"> </w:t>
      </w:r>
      <w:r w:rsidRPr="00A164BC">
        <w:rPr>
          <w:rStyle w:val="span"/>
        </w:rPr>
        <w:t>Tabassum</w:t>
      </w:r>
    </w:p>
    <w:p w14:paraId="3C384480" w14:textId="1854534F" w:rsidR="00627174" w:rsidRPr="00A164BC" w:rsidRDefault="00A8691E">
      <w:pPr>
        <w:pStyle w:val="documentresumeTitle"/>
        <w:rPr>
          <w:rFonts w:ascii="Fira Sans" w:eastAsia="Fira Sans Light" w:hAnsi="Fira Sans" w:cs="Fira Sans Light"/>
        </w:rPr>
      </w:pPr>
      <w:r>
        <w:rPr>
          <w:rStyle w:val="span"/>
          <w:rFonts w:ascii="Fira Sans" w:eastAsia="Fira Sans Light" w:hAnsi="Fira Sans" w:cs="Fira Sans Light"/>
        </w:rPr>
        <w:t>Software Engineer</w:t>
      </w:r>
    </w:p>
    <w:p w14:paraId="55A8ABC7" w14:textId="77777777" w:rsidR="00627174" w:rsidRPr="00A164BC" w:rsidRDefault="00000000">
      <w:pPr>
        <w:pStyle w:val="bottombordername"/>
        <w:rPr>
          <w:rFonts w:ascii="Fira Sans" w:eastAsia="Fira Sans Light" w:hAnsi="Fira Sans" w:cs="Fira Sans Light"/>
          <w:color w:val="000000"/>
        </w:rPr>
      </w:pPr>
      <w:r w:rsidRPr="00A164BC">
        <w:rPr>
          <w:rFonts w:ascii="Fira Sans" w:eastAsia="Fira Sans Light" w:hAnsi="Fira Sans" w:cs="Fira Sans Light"/>
          <w:color w:val="000000"/>
        </w:rPr>
        <w:t> </w:t>
      </w:r>
    </w:p>
    <w:tbl>
      <w:tblPr>
        <w:tblStyle w:val="documentparentContainer"/>
        <w:tblW w:w="11293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451"/>
        <w:gridCol w:w="389"/>
        <w:gridCol w:w="4453"/>
      </w:tblGrid>
      <w:tr w:rsidR="00627174" w:rsidRPr="00A164BC" w14:paraId="689EC40A" w14:textId="77777777" w:rsidTr="00F16A6F">
        <w:trPr>
          <w:trHeight w:val="14072"/>
          <w:hidden/>
        </w:trPr>
        <w:tc>
          <w:tcPr>
            <w:tcW w:w="6451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2D2E3DC" w14:textId="77777777" w:rsidR="00627174" w:rsidRPr="00A164BC" w:rsidRDefault="00000000">
            <w:pPr>
              <w:pStyle w:val="topborder"/>
              <w:rPr>
                <w:rStyle w:val="documentleft-box"/>
                <w:rFonts w:ascii="Fira Sans" w:eastAsia="Fira Sans Light" w:hAnsi="Fira Sans" w:cs="Fira Sans Light"/>
                <w:color w:val="000000"/>
              </w:rPr>
            </w:pPr>
            <w:r w:rsidRPr="00A164BC">
              <w:rPr>
                <w:rStyle w:val="documentleft-box"/>
                <w:rFonts w:ascii="Fira Sans" w:eastAsia="Fira Sans Light" w:hAnsi="Fira Sans" w:cs="Fira Sans Light"/>
                <w:color w:val="000000"/>
              </w:rPr>
              <w:t> </w:t>
            </w:r>
          </w:p>
          <w:p w14:paraId="2F7C3E59" w14:textId="77777777" w:rsidR="00627174" w:rsidRPr="00A164BC" w:rsidRDefault="00000000">
            <w:pPr>
              <w:pStyle w:val="documentleft-boxsectionnth-child1toppadding"/>
              <w:rPr>
                <w:rStyle w:val="documentleft-box"/>
                <w:rFonts w:ascii="Fira Sans" w:eastAsia="Fira Sans Light" w:hAnsi="Fira Sans" w:cs="Fira Sans Light"/>
                <w:color w:val="000000"/>
                <w:sz w:val="20"/>
                <w:szCs w:val="20"/>
              </w:rPr>
            </w:pPr>
            <w:r w:rsidRPr="00A164BC">
              <w:rPr>
                <w:rStyle w:val="documentleft-box"/>
                <w:rFonts w:ascii="Fira Sans" w:eastAsia="Fira Sans Light" w:hAnsi="Fira Sans" w:cs="Fira Sans Light"/>
                <w:color w:val="000000"/>
                <w:sz w:val="20"/>
                <w:szCs w:val="20"/>
              </w:rPr>
              <w:t> </w:t>
            </w:r>
          </w:p>
          <w:p w14:paraId="4C70A47D" w14:textId="77777777" w:rsidR="00627174" w:rsidRPr="00A164BC" w:rsidRDefault="00000000">
            <w:pPr>
              <w:pStyle w:val="documentheading"/>
              <w:rPr>
                <w:rStyle w:val="documentleft-box"/>
                <w:color w:val="000000"/>
              </w:rPr>
            </w:pPr>
            <w:r w:rsidRPr="00A164BC">
              <w:rPr>
                <w:rStyle w:val="documentsectiontitle"/>
                <w:highlight w:val="white"/>
              </w:rPr>
              <w:t>Professional Summary </w:t>
            </w:r>
            <w:r>
              <w:pict w14:anchorId="23FFDF97">
                <v:rect id="_x0000_s1033" style="position:absolute;margin-left:0;margin-top:.75pt;width:331.5pt;height:9.5pt;z-index:-251658240;mso-position-horizontal-relative:text;mso-position-vertical-relative:line" fillcolor="#dae4ea" stroked="f">
                  <v:path strokeok="f"/>
                </v:rect>
              </w:pict>
            </w:r>
          </w:p>
          <w:p w14:paraId="1863262E" w14:textId="5D7DAFF4" w:rsidR="00627174" w:rsidRPr="00A164BC" w:rsidRDefault="001F5D71">
            <w:pPr>
              <w:pStyle w:val="p"/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</w:pPr>
            <w:r w:rsidRPr="001F5D71">
              <w:rPr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Detail-oriented Software Engineer with 1 year of hands-on experience building full-stack applications and LLM-integrated systems. </w:t>
            </w:r>
            <w:proofErr w:type="gramStart"/>
            <w:r w:rsidRPr="001F5D71">
              <w:rPr>
                <w:rFonts w:ascii="Fira Sans" w:eastAsia="Fira Sans Light" w:hAnsi="Fira Sans" w:cs="Fira Sans Light"/>
                <w:color w:val="000000"/>
                <w:sz w:val="18"/>
                <w:szCs w:val="18"/>
              </w:rPr>
              <w:t>Skilled</w:t>
            </w:r>
            <w:proofErr w:type="gramEnd"/>
            <w:r w:rsidRPr="001F5D71">
              <w:rPr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 in Python, JavaScript, and MERN stack, with expertise in deploying scalable APIs and AI-based chatbots. Passionate about solving complex problems and improving system efficiency using modern cloud and automation tools</w:t>
            </w:r>
            <w:r w:rsidR="00403E6E" w:rsidRPr="00A164BC"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. </w:t>
            </w:r>
          </w:p>
          <w:p w14:paraId="2EBC733A" w14:textId="77777777" w:rsidR="00627174" w:rsidRPr="00A164BC" w:rsidRDefault="00000000">
            <w:pPr>
              <w:pStyle w:val="bottomlowborder"/>
              <w:rPr>
                <w:rStyle w:val="documentleft-box"/>
                <w:rFonts w:ascii="Fira Sans" w:eastAsia="Fira Sans Light" w:hAnsi="Fira Sans" w:cs="Fira Sans Light"/>
                <w:color w:val="000000"/>
              </w:rPr>
            </w:pPr>
            <w:r w:rsidRPr="00A164BC">
              <w:rPr>
                <w:rStyle w:val="documentleft-box"/>
                <w:rFonts w:ascii="Fira Sans" w:eastAsia="Fira Sans Light" w:hAnsi="Fira Sans" w:cs="Fira Sans Light"/>
                <w:color w:val="000000"/>
              </w:rPr>
              <w:t> </w:t>
            </w:r>
          </w:p>
          <w:p w14:paraId="0E9D3A9C" w14:textId="77777777" w:rsidR="00627174" w:rsidRPr="00A164BC" w:rsidRDefault="00000000">
            <w:pPr>
              <w:pStyle w:val="topborder"/>
              <w:rPr>
                <w:rStyle w:val="documentleft-box"/>
                <w:rFonts w:ascii="Fira Sans" w:eastAsia="Fira Sans Light" w:hAnsi="Fira Sans" w:cs="Fira Sans Light"/>
                <w:color w:val="000000"/>
              </w:rPr>
            </w:pPr>
            <w:r w:rsidRPr="00A164BC">
              <w:rPr>
                <w:rStyle w:val="documentleft-box"/>
                <w:rFonts w:ascii="Fira Sans" w:eastAsia="Fira Sans Light" w:hAnsi="Fira Sans" w:cs="Fira Sans Light"/>
                <w:color w:val="000000"/>
              </w:rPr>
              <w:t> </w:t>
            </w:r>
          </w:p>
          <w:p w14:paraId="40DE3189" w14:textId="77777777" w:rsidR="00627174" w:rsidRPr="00A164BC" w:rsidRDefault="00000000">
            <w:pPr>
              <w:pStyle w:val="documentsectiontoppadding"/>
              <w:rPr>
                <w:rStyle w:val="documentleft-box"/>
                <w:rFonts w:ascii="Fira Sans" w:eastAsia="Fira Sans Light" w:hAnsi="Fira Sans" w:cs="Fira Sans Light"/>
                <w:color w:val="000000"/>
              </w:rPr>
            </w:pPr>
            <w:r w:rsidRPr="00A164BC">
              <w:rPr>
                <w:rStyle w:val="documentleft-box"/>
                <w:rFonts w:ascii="Fira Sans" w:eastAsia="Fira Sans Light" w:hAnsi="Fira Sans" w:cs="Fira Sans Light"/>
                <w:color w:val="000000"/>
              </w:rPr>
              <w:t> </w:t>
            </w:r>
          </w:p>
          <w:p w14:paraId="271F3DD2" w14:textId="77777777" w:rsidR="00627174" w:rsidRPr="00A164BC" w:rsidRDefault="00000000">
            <w:pPr>
              <w:pStyle w:val="documentheading"/>
              <w:rPr>
                <w:rStyle w:val="documentleft-box"/>
                <w:color w:val="000000"/>
              </w:rPr>
            </w:pPr>
            <w:r w:rsidRPr="00A164BC">
              <w:rPr>
                <w:rStyle w:val="documentsectiontitle"/>
                <w:highlight w:val="white"/>
              </w:rPr>
              <w:t>Experience </w:t>
            </w:r>
            <w:r>
              <w:pict w14:anchorId="2A317C0C">
                <v:rect id="_x0000_s1026" style="position:absolute;margin-left:0;margin-top:.75pt;width:331.5pt;height:9.5pt;z-index:-251657216;mso-position-horizontal-relative:text;mso-position-vertical-relative:line" fillcolor="#dae4ea" stroked="f">
                  <v:path strokeok="f"/>
                </v:rect>
              </w:pict>
            </w:r>
          </w:p>
          <w:p w14:paraId="74936E16" w14:textId="013F2B11" w:rsidR="00627174" w:rsidRPr="00A164BC" w:rsidRDefault="00000000">
            <w:pPr>
              <w:pStyle w:val="documentpaddedline"/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</w:pPr>
            <w:r w:rsidRPr="00A164BC">
              <w:rPr>
                <w:rStyle w:val="documenttxtBold"/>
                <w:color w:val="000000"/>
                <w:sz w:val="18"/>
                <w:szCs w:val="18"/>
              </w:rPr>
              <w:t xml:space="preserve">Software </w:t>
            </w:r>
            <w:r w:rsidR="00022C24">
              <w:rPr>
                <w:rStyle w:val="documenttxtBold"/>
                <w:color w:val="000000"/>
                <w:sz w:val="18"/>
                <w:szCs w:val="18"/>
              </w:rPr>
              <w:t>Engineer</w:t>
            </w:r>
            <w:r w:rsidRPr="00A164BC">
              <w:rPr>
                <w:rStyle w:val="span"/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, </w:t>
            </w:r>
            <w:r w:rsidRPr="00A164BC">
              <w:rPr>
                <w:rStyle w:val="divdocumentjobdates"/>
                <w:rFonts w:ascii="Fira Sans" w:hAnsi="Fira Sans"/>
                <w:color w:val="000000"/>
                <w:sz w:val="18"/>
                <w:szCs w:val="18"/>
              </w:rPr>
              <w:t xml:space="preserve">11/2024 to </w:t>
            </w:r>
            <w:r w:rsidR="00826ED9">
              <w:rPr>
                <w:rStyle w:val="divdocumentjobdates"/>
                <w:rFonts w:ascii="Fira Sans" w:hAnsi="Fira Sans"/>
                <w:color w:val="000000"/>
                <w:sz w:val="18"/>
                <w:szCs w:val="18"/>
              </w:rPr>
              <w:t>09/2025</w:t>
            </w:r>
          </w:p>
          <w:p w14:paraId="56F34929" w14:textId="77777777" w:rsidR="00627174" w:rsidRPr="00A164BC" w:rsidRDefault="00000000">
            <w:pPr>
              <w:pStyle w:val="documentpaddedline"/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18"/>
                <w:szCs w:val="18"/>
              </w:rPr>
            </w:pPr>
            <w:r w:rsidRPr="00A164BC">
              <w:rPr>
                <w:rStyle w:val="documentcompanyname"/>
                <w:color w:val="000000"/>
                <w:sz w:val="18"/>
                <w:szCs w:val="18"/>
              </w:rPr>
              <w:t>Integrated Software &amp; Technologies Ltd.</w:t>
            </w:r>
            <w:r w:rsidRPr="00A164BC"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18"/>
                <w:szCs w:val="18"/>
              </w:rPr>
              <w:t xml:space="preserve"> </w:t>
            </w:r>
          </w:p>
          <w:p w14:paraId="4E4A9DCF" w14:textId="0FC56F33" w:rsidR="00627174" w:rsidRDefault="00000000">
            <w:pPr>
              <w:pStyle w:val="divdocumentulli"/>
              <w:numPr>
                <w:ilvl w:val="0"/>
                <w:numId w:val="1"/>
              </w:numPr>
              <w:spacing w:before="60"/>
              <w:ind w:left="200" w:hanging="183"/>
              <w:rPr>
                <w:rStyle w:val="span"/>
                <w:rFonts w:ascii="Fira Sans" w:eastAsia="Fira Sans Light" w:hAnsi="Fira Sans" w:cs="Fira Sans Light"/>
                <w:color w:val="000000"/>
                <w:sz w:val="18"/>
                <w:szCs w:val="18"/>
              </w:rPr>
            </w:pPr>
            <w:r w:rsidRPr="00A164BC">
              <w:rPr>
                <w:rStyle w:val="span"/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Worked on </w:t>
            </w:r>
            <w:r w:rsidR="009A0EF6">
              <w:rPr>
                <w:rStyle w:val="span"/>
                <w:rFonts w:ascii="Fira Sans" w:eastAsia="Fira Sans Light" w:hAnsi="Fira Sans" w:cs="Fira Sans Light"/>
                <w:color w:val="000000"/>
                <w:sz w:val="18"/>
                <w:szCs w:val="18"/>
              </w:rPr>
              <w:t>4</w:t>
            </w:r>
            <w:r w:rsidRPr="00A164BC">
              <w:rPr>
                <w:rStyle w:val="span"/>
                <w:rFonts w:ascii="Fira Sans" w:eastAsia="Fira Sans Light" w:hAnsi="Fira Sans" w:cs="Fira Sans Light"/>
                <w:color w:val="000000"/>
                <w:sz w:val="18"/>
                <w:szCs w:val="18"/>
              </w:rPr>
              <w:t>+ projects that include features such as biometric authentication, OCR checking, fingerprint extraction, LLM-based chatbots</w:t>
            </w:r>
            <w:r w:rsidR="009A0EF6">
              <w:rPr>
                <w:rStyle w:val="span"/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 and location tracking.</w:t>
            </w:r>
          </w:p>
          <w:p w14:paraId="4C752C9D" w14:textId="13FA95B4" w:rsidR="009A0EF6" w:rsidRPr="009A0EF6" w:rsidRDefault="009A0EF6">
            <w:pPr>
              <w:pStyle w:val="divdocumentulli"/>
              <w:numPr>
                <w:ilvl w:val="0"/>
                <w:numId w:val="1"/>
              </w:numPr>
              <w:spacing w:before="60"/>
              <w:ind w:left="200" w:hanging="183"/>
              <w:rPr>
                <w:rStyle w:val="span"/>
                <w:rFonts w:ascii="Fira Sans" w:eastAsia="Fira Sans Light" w:hAnsi="Fira Sans" w:cs="Fira Sans Light"/>
                <w:color w:val="000000"/>
                <w:sz w:val="18"/>
                <w:szCs w:val="18"/>
              </w:rPr>
            </w:pPr>
            <w:r w:rsidRPr="009A0EF6">
              <w:rPr>
                <w:rFonts w:ascii="Fira Sans" w:hAnsi="Fira Sans"/>
                <w:sz w:val="18"/>
                <w:szCs w:val="18"/>
              </w:rPr>
              <w:t>Built API endpoints following specifications provided by senior software engineers.</w:t>
            </w:r>
          </w:p>
          <w:p w14:paraId="1F94E7F7" w14:textId="77777777" w:rsidR="00627174" w:rsidRPr="00A164BC" w:rsidRDefault="00000000">
            <w:pPr>
              <w:pStyle w:val="divdocumentulli"/>
              <w:numPr>
                <w:ilvl w:val="0"/>
                <w:numId w:val="1"/>
              </w:numPr>
              <w:ind w:left="200" w:hanging="183"/>
              <w:rPr>
                <w:rStyle w:val="span"/>
                <w:rFonts w:ascii="Fira Sans" w:eastAsia="Fira Sans Light" w:hAnsi="Fira Sans" w:cs="Fira Sans Light"/>
                <w:color w:val="000000"/>
                <w:sz w:val="18"/>
                <w:szCs w:val="18"/>
              </w:rPr>
            </w:pPr>
            <w:r w:rsidRPr="00A164BC">
              <w:rPr>
                <w:rStyle w:val="span"/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Enhanced software performance by identifying and fixing bugs through testing and debugging processes. </w:t>
            </w:r>
          </w:p>
          <w:p w14:paraId="2E93B96F" w14:textId="77777777" w:rsidR="00627174" w:rsidRPr="00A164BC" w:rsidRDefault="00000000">
            <w:pPr>
              <w:pStyle w:val="divdocumentulli"/>
              <w:numPr>
                <w:ilvl w:val="0"/>
                <w:numId w:val="1"/>
              </w:numPr>
              <w:ind w:left="200" w:hanging="183"/>
              <w:rPr>
                <w:rStyle w:val="span"/>
                <w:rFonts w:ascii="Fira Sans" w:eastAsia="Fira Sans Light" w:hAnsi="Fira Sans" w:cs="Fira Sans Light"/>
                <w:color w:val="000000"/>
                <w:sz w:val="18"/>
                <w:szCs w:val="18"/>
              </w:rPr>
            </w:pPr>
            <w:r w:rsidRPr="00A164BC">
              <w:rPr>
                <w:rStyle w:val="span"/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Translated customer requirements into written use cases. </w:t>
            </w:r>
          </w:p>
          <w:p w14:paraId="743DB4D5" w14:textId="77777777" w:rsidR="00627174" w:rsidRPr="00A164BC" w:rsidRDefault="00000000">
            <w:pPr>
              <w:pStyle w:val="divdocumentulli"/>
              <w:numPr>
                <w:ilvl w:val="0"/>
                <w:numId w:val="1"/>
              </w:numPr>
              <w:ind w:left="200" w:hanging="183"/>
              <w:rPr>
                <w:rStyle w:val="span"/>
                <w:rFonts w:ascii="Fira Sans" w:eastAsia="Fira Sans Light" w:hAnsi="Fira Sans" w:cs="Fira Sans Light"/>
                <w:color w:val="000000"/>
                <w:sz w:val="18"/>
                <w:szCs w:val="18"/>
              </w:rPr>
            </w:pPr>
            <w:r w:rsidRPr="00A164BC">
              <w:rPr>
                <w:rStyle w:val="span"/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Coordinated deployments of new software, feature updates and fixes. </w:t>
            </w:r>
          </w:p>
          <w:p w14:paraId="7E4F4397" w14:textId="77777777" w:rsidR="00627174" w:rsidRPr="00A164BC" w:rsidRDefault="00000000">
            <w:pPr>
              <w:pStyle w:val="bottomlowborder"/>
              <w:rPr>
                <w:rStyle w:val="documentleft-box"/>
                <w:rFonts w:ascii="Fira Sans" w:eastAsia="Fira Sans Light" w:hAnsi="Fira Sans" w:cs="Fira Sans Light"/>
                <w:color w:val="000000"/>
              </w:rPr>
            </w:pPr>
            <w:r w:rsidRPr="00A164BC">
              <w:rPr>
                <w:rStyle w:val="documentleft-box"/>
                <w:rFonts w:ascii="Fira Sans" w:eastAsia="Fira Sans Light" w:hAnsi="Fira Sans" w:cs="Fira Sans Light"/>
                <w:color w:val="000000"/>
              </w:rPr>
              <w:t> </w:t>
            </w:r>
          </w:p>
          <w:p w14:paraId="41E0ED91" w14:textId="77777777" w:rsidR="00627174" w:rsidRPr="00A164BC" w:rsidRDefault="00000000">
            <w:pPr>
              <w:pStyle w:val="topborder"/>
              <w:rPr>
                <w:rStyle w:val="documentleft-box"/>
                <w:rFonts w:ascii="Fira Sans" w:eastAsia="Fira Sans Light" w:hAnsi="Fira Sans" w:cs="Fira Sans Light"/>
                <w:color w:val="000000"/>
              </w:rPr>
            </w:pPr>
            <w:r w:rsidRPr="00A164BC">
              <w:rPr>
                <w:rStyle w:val="documentleft-box"/>
                <w:rFonts w:ascii="Fira Sans" w:eastAsia="Fira Sans Light" w:hAnsi="Fira Sans" w:cs="Fira Sans Light"/>
                <w:color w:val="000000"/>
              </w:rPr>
              <w:t> </w:t>
            </w:r>
          </w:p>
          <w:p w14:paraId="2382FAE2" w14:textId="77777777" w:rsidR="001F5D71" w:rsidRDefault="001F5D71">
            <w:pPr>
              <w:pStyle w:val="documentheading"/>
              <w:rPr>
                <w:rStyle w:val="documentsectiontitle"/>
                <w:highlight w:val="white"/>
              </w:rPr>
            </w:pPr>
          </w:p>
          <w:p w14:paraId="364C5AD4" w14:textId="06631E03" w:rsidR="00627174" w:rsidRPr="00A164BC" w:rsidRDefault="00000000">
            <w:pPr>
              <w:pStyle w:val="documentheading"/>
              <w:rPr>
                <w:rStyle w:val="documentleft-box"/>
                <w:color w:val="000000"/>
              </w:rPr>
            </w:pPr>
            <w:r w:rsidRPr="00A164BC">
              <w:rPr>
                <w:rStyle w:val="documentsectiontitle"/>
                <w:highlight w:val="white"/>
              </w:rPr>
              <w:t>Personal Projects </w:t>
            </w:r>
            <w:r>
              <w:pict w14:anchorId="4770AA2E">
                <v:rect id="_x0000_s1027" style="position:absolute;margin-left:0;margin-top:.75pt;width:331.5pt;height:9.5pt;z-index:-251656192;mso-position-horizontal-relative:text;mso-position-vertical-relative:line" fillcolor="#dae4ea" stroked="f">
                  <v:path strokeok="f"/>
                </v:rect>
              </w:pict>
            </w:r>
          </w:p>
          <w:p w14:paraId="2A45598C" w14:textId="6046E286" w:rsidR="00627174" w:rsidRPr="00A164BC" w:rsidRDefault="00000000">
            <w:pPr>
              <w:pStyle w:val="divdocumentulli"/>
              <w:numPr>
                <w:ilvl w:val="0"/>
                <w:numId w:val="2"/>
              </w:numPr>
              <w:ind w:left="200" w:hanging="183"/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</w:pPr>
            <w:r w:rsidRPr="00A164BC">
              <w:rPr>
                <w:rStyle w:val="documentstrong"/>
                <w:color w:val="000000"/>
                <w:sz w:val="18"/>
                <w:szCs w:val="18"/>
              </w:rPr>
              <w:t xml:space="preserve">Medical Diagnostic Chatbot with LLM and RAG System </w:t>
            </w:r>
            <w:hyperlink r:id="rId5" w:history="1">
              <w:r w:rsidR="00552126">
                <w:rPr>
                  <w:rStyle w:val="Hyperlink"/>
                  <w:rFonts w:ascii="Fira Sans" w:hAnsi="Fira Sans"/>
                  <w:b/>
                  <w:bCs/>
                  <w:color w:val="1155CC"/>
                  <w:sz w:val="18"/>
                  <w:szCs w:val="18"/>
                </w:rPr>
                <w:t>GitHub</w:t>
              </w:r>
            </w:hyperlink>
            <w:r w:rsidR="00A164BC" w:rsidRPr="00A164BC">
              <w:rPr>
                <w:rFonts w:ascii="Fira Sans" w:hAnsi="Fira Sans"/>
                <w:b/>
                <w:bCs/>
                <w:color w:val="1D1C1D"/>
                <w:sz w:val="22"/>
                <w:szCs w:val="22"/>
              </w:rPr>
              <w:t xml:space="preserve">  </w:t>
            </w:r>
            <w:hyperlink r:id="rId6" w:history="1">
              <w:r w:rsidR="00865DB8">
                <w:rPr>
                  <w:rStyle w:val="Hyperlink"/>
                  <w:rFonts w:ascii="Fira Sans" w:hAnsi="Fira Sans"/>
                  <w:b/>
                  <w:bCs/>
                  <w:color w:val="1155CC"/>
                  <w:sz w:val="18"/>
                  <w:szCs w:val="18"/>
                </w:rPr>
                <w:t>Live</w:t>
              </w:r>
            </w:hyperlink>
          </w:p>
          <w:p w14:paraId="4189243B" w14:textId="77777777" w:rsidR="00627174" w:rsidRPr="00A164BC" w:rsidRDefault="00000000">
            <w:pPr>
              <w:pStyle w:val="p"/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</w:pPr>
            <w:r w:rsidRPr="00A164BC"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Developed an AI-powered medical diagnostic system using GPT-4o model </w:t>
            </w:r>
          </w:p>
          <w:p w14:paraId="453FB324" w14:textId="77777777" w:rsidR="00627174" w:rsidRPr="00A164BC" w:rsidRDefault="00000000">
            <w:pPr>
              <w:pStyle w:val="p"/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</w:pPr>
            <w:r w:rsidRPr="00A164BC"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- Implemented LLM for symptom extraction and RAG to enhance diagnosis with relevant medical context. </w:t>
            </w:r>
          </w:p>
          <w:p w14:paraId="37C83F66" w14:textId="77777777" w:rsidR="00627174" w:rsidRPr="00A164BC" w:rsidRDefault="00000000">
            <w:pPr>
              <w:pStyle w:val="p"/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</w:pPr>
            <w:r w:rsidRPr="00A164BC"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- Built a test evaluation system to assess diagnostic thresholds and rule out diseases. </w:t>
            </w:r>
          </w:p>
          <w:p w14:paraId="1835054C" w14:textId="3842DFC5" w:rsidR="00627174" w:rsidRPr="00A164BC" w:rsidRDefault="00000000">
            <w:pPr>
              <w:pStyle w:val="p"/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</w:pPr>
            <w:r w:rsidRPr="00A164BC"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  <w:t>-</w:t>
            </w:r>
            <w:r w:rsidR="002606E3" w:rsidRPr="002606E3">
              <w:rPr>
                <w:rFonts w:ascii="Fira Sans" w:eastAsia="Fira Sans Light" w:hAnsi="Fira Sans" w:cs="Fira Sans Light"/>
                <w:color w:val="000000"/>
                <w:sz w:val="18"/>
                <w:szCs w:val="18"/>
              </w:rPr>
              <w:t>Built and deployed a backend REST API with LLM logic on Azure App Service.</w:t>
            </w:r>
          </w:p>
          <w:p w14:paraId="4518F4E6" w14:textId="1220A0C1" w:rsidR="00627174" w:rsidRPr="00A164BC" w:rsidRDefault="00000000">
            <w:pPr>
              <w:pStyle w:val="p"/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</w:pPr>
            <w:proofErr w:type="gramStart"/>
            <w:r w:rsidRPr="00A164BC">
              <w:rPr>
                <w:rStyle w:val="documentstrong"/>
                <w:color w:val="000000"/>
                <w:sz w:val="18"/>
                <w:szCs w:val="18"/>
              </w:rPr>
              <w:t>Technologies :</w:t>
            </w:r>
            <w:proofErr w:type="gramEnd"/>
            <w:r w:rsidRPr="00A164BC">
              <w:rPr>
                <w:rStyle w:val="documentstrong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164BC"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  <w:t>LangChain</w:t>
            </w:r>
            <w:proofErr w:type="spellEnd"/>
            <w:r w:rsidRPr="00A164BC"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, Azure OpenAI, FAISS, Sentence Transformers, </w:t>
            </w:r>
            <w:r w:rsidR="00595868"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  <w:t>Prompt Engineering</w:t>
            </w:r>
            <w:r w:rsidRPr="00A164BC"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, Python </w:t>
            </w:r>
          </w:p>
          <w:p w14:paraId="6977EF8C" w14:textId="77777777" w:rsidR="00627174" w:rsidRPr="00A164BC" w:rsidRDefault="00627174">
            <w:pPr>
              <w:pStyle w:val="p"/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</w:pPr>
          </w:p>
          <w:p w14:paraId="392DBF74" w14:textId="3BB301D8" w:rsidR="00627174" w:rsidRPr="00A164BC" w:rsidRDefault="00000000">
            <w:pPr>
              <w:pStyle w:val="divdocumentulli"/>
              <w:numPr>
                <w:ilvl w:val="0"/>
                <w:numId w:val="3"/>
              </w:numPr>
              <w:ind w:left="200" w:hanging="183"/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</w:pPr>
            <w:proofErr w:type="spellStart"/>
            <w:r w:rsidRPr="00A164BC">
              <w:rPr>
                <w:rStyle w:val="documentstrong"/>
                <w:color w:val="000000"/>
                <w:sz w:val="18"/>
                <w:szCs w:val="18"/>
              </w:rPr>
              <w:t>WeavePDF</w:t>
            </w:r>
            <w:proofErr w:type="spellEnd"/>
            <w:r w:rsidRPr="00A164BC">
              <w:rPr>
                <w:rStyle w:val="documentstrong"/>
                <w:color w:val="000000"/>
                <w:sz w:val="18"/>
                <w:szCs w:val="18"/>
              </w:rPr>
              <w:t xml:space="preserve">- PDF Formatting Website </w:t>
            </w:r>
            <w:r w:rsidR="00A164BC" w:rsidRPr="00A164BC">
              <w:rPr>
                <w:rStyle w:val="documentstrong"/>
                <w:color w:val="000000"/>
                <w:sz w:val="18"/>
                <w:szCs w:val="18"/>
              </w:rPr>
              <w:t xml:space="preserve"> </w:t>
            </w:r>
            <w:hyperlink r:id="rId7" w:history="1">
              <w:r w:rsidR="00552126">
                <w:rPr>
                  <w:rStyle w:val="Hyperlink"/>
                  <w:rFonts w:ascii="Fira Sans" w:hAnsi="Fira Sans"/>
                  <w:b/>
                  <w:bCs/>
                  <w:color w:val="1155CC"/>
                  <w:sz w:val="18"/>
                  <w:szCs w:val="18"/>
                </w:rPr>
                <w:t>GitHub</w:t>
              </w:r>
            </w:hyperlink>
            <w:r w:rsidR="00A164BC" w:rsidRPr="00A164BC">
              <w:rPr>
                <w:rFonts w:ascii="Fira Sans" w:hAnsi="Fira Sans"/>
                <w:b/>
                <w:bCs/>
                <w:color w:val="1D1C1D"/>
                <w:sz w:val="18"/>
                <w:szCs w:val="18"/>
              </w:rPr>
              <w:t xml:space="preserve"> </w:t>
            </w:r>
          </w:p>
          <w:p w14:paraId="2B1686B4" w14:textId="77777777" w:rsidR="00627174" w:rsidRPr="00A164BC" w:rsidRDefault="00000000">
            <w:pPr>
              <w:pStyle w:val="p"/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</w:pPr>
            <w:r w:rsidRPr="00A164BC"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An interactive </w:t>
            </w:r>
            <w:proofErr w:type="spellStart"/>
            <w:r w:rsidRPr="00A164BC"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  <w:t>PDFtool</w:t>
            </w:r>
            <w:proofErr w:type="spellEnd"/>
            <w:r w:rsidRPr="00A164BC"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 website that comes with various features. </w:t>
            </w:r>
          </w:p>
          <w:p w14:paraId="1A3A7EC2" w14:textId="17284808" w:rsidR="00627174" w:rsidRPr="00A164BC" w:rsidRDefault="00000000">
            <w:pPr>
              <w:pStyle w:val="p"/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</w:pPr>
            <w:r w:rsidRPr="00A164BC"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- Implemented </w:t>
            </w:r>
            <w:r w:rsidR="002606E3" w:rsidRPr="00A164BC"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  <w:t>Merging,</w:t>
            </w:r>
            <w:r w:rsidRPr="00A164BC"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 Editing PDFs, Adding page numbers to PDFs </w:t>
            </w:r>
          </w:p>
          <w:p w14:paraId="511DAA5F" w14:textId="77777777" w:rsidR="00627174" w:rsidRPr="00A164BC" w:rsidRDefault="00000000">
            <w:pPr>
              <w:pStyle w:val="p"/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</w:pPr>
            <w:r w:rsidRPr="00A164BC"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- Contributed in Speech to Text conversion, Splitting PDF, Markdown to PDF, Word to PDF as Team Lead </w:t>
            </w:r>
          </w:p>
          <w:p w14:paraId="7A1DECCE" w14:textId="77777777" w:rsidR="00627174" w:rsidRPr="00A164BC" w:rsidRDefault="00000000">
            <w:pPr>
              <w:pStyle w:val="p"/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</w:pPr>
            <w:r w:rsidRPr="00A164BC"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- Integrated digital payment gateway (Stripe) </w:t>
            </w:r>
          </w:p>
          <w:p w14:paraId="6912830F" w14:textId="7B3B80CA" w:rsidR="00627174" w:rsidRDefault="00000000">
            <w:pPr>
              <w:pStyle w:val="p"/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</w:pPr>
            <w:proofErr w:type="gramStart"/>
            <w:r w:rsidRPr="00A164BC">
              <w:rPr>
                <w:rStyle w:val="documentstrong"/>
                <w:color w:val="000000"/>
                <w:sz w:val="18"/>
                <w:szCs w:val="18"/>
              </w:rPr>
              <w:t xml:space="preserve">Technologies </w:t>
            </w:r>
            <w:r w:rsidRPr="00A164BC"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  <w:t>:</w:t>
            </w:r>
            <w:proofErr w:type="gramEnd"/>
            <w:r w:rsidRPr="00A164BC"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 React, </w:t>
            </w:r>
            <w:r w:rsidR="002606E3" w:rsidRPr="00A164BC"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  <w:t>JavaScript</w:t>
            </w:r>
            <w:r w:rsidRPr="00A164BC"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, HTML5, CSS3, Tailwind, Express, Firebase, MongoDB, Mongoose </w:t>
            </w:r>
          </w:p>
          <w:p w14:paraId="19401076" w14:textId="77777777" w:rsidR="00101AFB" w:rsidRPr="00A164BC" w:rsidRDefault="00101AFB">
            <w:pPr>
              <w:pStyle w:val="p"/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</w:pPr>
          </w:p>
          <w:p w14:paraId="063AC9C5" w14:textId="77777777" w:rsidR="00627174" w:rsidRPr="00A164BC" w:rsidRDefault="00000000">
            <w:pPr>
              <w:pStyle w:val="bottomlowborder"/>
              <w:rPr>
                <w:rStyle w:val="documentleft-box"/>
                <w:rFonts w:ascii="Fira Sans" w:eastAsia="Fira Sans Light" w:hAnsi="Fira Sans" w:cs="Fira Sans Light"/>
                <w:color w:val="000000"/>
              </w:rPr>
            </w:pPr>
            <w:r w:rsidRPr="00A164BC">
              <w:rPr>
                <w:rStyle w:val="documentleft-box"/>
                <w:rFonts w:ascii="Fira Sans" w:eastAsia="Fira Sans Light" w:hAnsi="Fira Sans" w:cs="Fira Sans Light"/>
                <w:color w:val="000000"/>
              </w:rPr>
              <w:t> </w:t>
            </w:r>
          </w:p>
          <w:p w14:paraId="185B2C96" w14:textId="77777777" w:rsidR="00627174" w:rsidRPr="00A164BC" w:rsidRDefault="00000000">
            <w:pPr>
              <w:pStyle w:val="topborder"/>
              <w:rPr>
                <w:rStyle w:val="documentleft-box"/>
                <w:rFonts w:ascii="Fira Sans" w:eastAsia="Fira Sans Light" w:hAnsi="Fira Sans" w:cs="Fira Sans Light"/>
                <w:color w:val="000000"/>
              </w:rPr>
            </w:pPr>
            <w:r w:rsidRPr="00A164BC">
              <w:rPr>
                <w:rStyle w:val="documentleft-box"/>
                <w:rFonts w:ascii="Fira Sans" w:eastAsia="Fira Sans Light" w:hAnsi="Fira Sans" w:cs="Fira Sans Light"/>
                <w:color w:val="000000"/>
              </w:rPr>
              <w:t> </w:t>
            </w:r>
          </w:p>
          <w:p w14:paraId="756501FC" w14:textId="77777777" w:rsidR="00627174" w:rsidRPr="00A164BC" w:rsidRDefault="00000000">
            <w:pPr>
              <w:pStyle w:val="documentheading"/>
              <w:rPr>
                <w:rStyle w:val="documentleft-box"/>
                <w:color w:val="000000"/>
              </w:rPr>
            </w:pPr>
            <w:r w:rsidRPr="00A164BC">
              <w:rPr>
                <w:rStyle w:val="documentsectiontitle"/>
                <w:highlight w:val="white"/>
              </w:rPr>
              <w:t>Education </w:t>
            </w:r>
            <w:r>
              <w:pict w14:anchorId="483D8E09">
                <v:rect id="_x0000_s1028" style="position:absolute;margin-left:0;margin-top:.75pt;width:331.5pt;height:9.5pt;z-index:-251655168;mso-position-horizontal-relative:text;mso-position-vertical-relative:line" fillcolor="#dae4ea" stroked="f">
                  <v:path strokeok="f"/>
                </v:rect>
              </w:pict>
            </w:r>
          </w:p>
          <w:p w14:paraId="3F0A0A92" w14:textId="65FD1952" w:rsidR="00627174" w:rsidRPr="00A164BC" w:rsidRDefault="00CD3C04">
            <w:pPr>
              <w:pStyle w:val="documentpaddedline"/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</w:pPr>
            <w:r>
              <w:rPr>
                <w:rStyle w:val="divdocumentprogramline"/>
                <w:rFonts w:ascii="Fira Sans" w:hAnsi="Fira Sans"/>
                <w:color w:val="000000"/>
                <w:sz w:val="18"/>
                <w:szCs w:val="18"/>
              </w:rPr>
              <w:t xml:space="preserve">BSc. In </w:t>
            </w:r>
            <w:r w:rsidRPr="00A164BC">
              <w:rPr>
                <w:rStyle w:val="divdocumentprogramline"/>
                <w:rFonts w:ascii="Fira Sans" w:hAnsi="Fira Sans"/>
                <w:color w:val="000000"/>
                <w:sz w:val="18"/>
                <w:szCs w:val="18"/>
              </w:rPr>
              <w:t>Information and Communication</w:t>
            </w:r>
            <w:r w:rsidR="00BD1856">
              <w:rPr>
                <w:rStyle w:val="divdocumentprogramline"/>
                <w:rFonts w:ascii="Fira Sans" w:hAnsi="Fira Sans"/>
                <w:color w:val="000000"/>
                <w:sz w:val="18"/>
                <w:szCs w:val="18"/>
              </w:rPr>
              <w:t xml:space="preserve"> Engineering</w:t>
            </w:r>
            <w:r w:rsidR="00BD1856">
              <w:rPr>
                <w:rStyle w:val="span"/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, </w:t>
            </w:r>
            <w:r w:rsidRPr="00A164BC">
              <w:rPr>
                <w:rStyle w:val="span"/>
                <w:rFonts w:ascii="Fira Sans" w:eastAsia="Fira Sans Medium" w:hAnsi="Fira Sans" w:cs="Fira Sans Medium"/>
                <w:color w:val="000000"/>
                <w:sz w:val="18"/>
                <w:szCs w:val="18"/>
              </w:rPr>
              <w:t>08/2025</w:t>
            </w:r>
            <w:r w:rsidRPr="00A164BC">
              <w:rPr>
                <w:rStyle w:val="divdocumentjobdates"/>
                <w:rFonts w:ascii="Fira Sans" w:hAnsi="Fira Sans"/>
                <w:color w:val="000000"/>
                <w:sz w:val="18"/>
                <w:szCs w:val="18"/>
              </w:rPr>
              <w:t xml:space="preserve"> </w:t>
            </w:r>
          </w:p>
          <w:p w14:paraId="7F445DC6" w14:textId="77777777" w:rsidR="00627174" w:rsidRPr="00A164BC" w:rsidRDefault="00000000">
            <w:pPr>
              <w:pStyle w:val="documentpaddedline"/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</w:pPr>
            <w:r w:rsidRPr="00A164BC">
              <w:rPr>
                <w:rStyle w:val="documentcompanyname"/>
                <w:color w:val="000000"/>
                <w:sz w:val="18"/>
                <w:szCs w:val="18"/>
              </w:rPr>
              <w:t>Bangladesh University of Professionals</w:t>
            </w:r>
            <w:r w:rsidRPr="00A164BC"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 </w:t>
            </w:r>
            <w:r w:rsidRPr="00A164BC">
              <w:rPr>
                <w:rStyle w:val="span"/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- </w:t>
            </w:r>
            <w:r w:rsidRPr="00A164BC">
              <w:rPr>
                <w:rStyle w:val="divdocumenteduc-secjobcity"/>
                <w:rFonts w:ascii="Fira Sans" w:hAnsi="Fira Sans"/>
                <w:color w:val="000000"/>
                <w:sz w:val="18"/>
                <w:szCs w:val="18"/>
              </w:rPr>
              <w:t>Dhaka</w:t>
            </w:r>
            <w:r w:rsidRPr="00A164BC"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 </w:t>
            </w:r>
          </w:p>
          <w:p w14:paraId="7CCE73DB" w14:textId="3D1EA822" w:rsidR="00627174" w:rsidRPr="00A164BC" w:rsidRDefault="00000000">
            <w:pPr>
              <w:pStyle w:val="divdocumentulli"/>
              <w:numPr>
                <w:ilvl w:val="0"/>
                <w:numId w:val="4"/>
              </w:numPr>
              <w:ind w:left="200" w:hanging="183"/>
              <w:rPr>
                <w:rStyle w:val="span"/>
                <w:rFonts w:ascii="Fira Sans" w:eastAsia="Fira Sans Light" w:hAnsi="Fira Sans" w:cs="Fira Sans Light"/>
                <w:color w:val="000000"/>
                <w:sz w:val="18"/>
                <w:szCs w:val="18"/>
              </w:rPr>
            </w:pPr>
            <w:r w:rsidRPr="00A164BC">
              <w:rPr>
                <w:rStyle w:val="span"/>
                <w:rFonts w:ascii="Fira Sans" w:eastAsia="Fira Sans Light" w:hAnsi="Fira Sans" w:cs="Fira Sans Light"/>
                <w:color w:val="000000"/>
                <w:sz w:val="18"/>
                <w:szCs w:val="18"/>
              </w:rPr>
              <w:t>3.9</w:t>
            </w:r>
            <w:r w:rsidR="00FD768F">
              <w:rPr>
                <w:rStyle w:val="span"/>
                <w:rFonts w:ascii="Fira Sans" w:eastAsia="Fira Sans Light" w:hAnsi="Fira Sans" w:cs="Fira Sans Light"/>
                <w:color w:val="000000"/>
                <w:sz w:val="18"/>
                <w:szCs w:val="18"/>
              </w:rPr>
              <w:t>6</w:t>
            </w:r>
            <w:r w:rsidRPr="00A164BC">
              <w:rPr>
                <w:rStyle w:val="span"/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 CGPA </w:t>
            </w:r>
          </w:p>
          <w:p w14:paraId="70B639F3" w14:textId="49B68AE7" w:rsidR="00A905B3" w:rsidRPr="00A164BC" w:rsidRDefault="00A905B3">
            <w:pPr>
              <w:pStyle w:val="divdocumentulli"/>
              <w:numPr>
                <w:ilvl w:val="0"/>
                <w:numId w:val="4"/>
              </w:numPr>
              <w:ind w:left="200" w:hanging="183"/>
              <w:rPr>
                <w:rStyle w:val="span"/>
                <w:rFonts w:ascii="Fira Sans" w:eastAsia="Fira Sans Light" w:hAnsi="Fira Sans" w:cs="Fira Sans Light"/>
                <w:color w:val="000000"/>
                <w:sz w:val="18"/>
                <w:szCs w:val="18"/>
              </w:rPr>
            </w:pPr>
            <w:r w:rsidRPr="00A164BC">
              <w:rPr>
                <w:rStyle w:val="span"/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Thesis Statement: </w:t>
            </w:r>
            <w:r w:rsidR="00BD1856">
              <w:rPr>
                <w:rStyle w:val="span"/>
                <w:rFonts w:ascii="Fira Sans" w:eastAsia="Fira Sans Light" w:hAnsi="Fira Sans" w:cs="Fira Sans Light"/>
                <w:color w:val="000000"/>
                <w:sz w:val="18"/>
                <w:szCs w:val="18"/>
              </w:rPr>
              <w:t>Real-time Explainable Conversation AI for Early Diagnosis with Large Language Model</w:t>
            </w:r>
          </w:p>
          <w:p w14:paraId="303434D6" w14:textId="73179FA3" w:rsidR="00627174" w:rsidRPr="00A164BC" w:rsidRDefault="00627174" w:rsidP="009A0EF6">
            <w:pPr>
              <w:pStyle w:val="divdocumentulli"/>
              <w:numPr>
                <w:ilvl w:val="0"/>
                <w:numId w:val="4"/>
              </w:numPr>
              <w:ind w:left="200" w:hanging="183"/>
              <w:rPr>
                <w:rStyle w:val="documentleft-box"/>
                <w:rFonts w:ascii="Fira Sans" w:eastAsia="Fira Sans Light" w:hAnsi="Fira Sans" w:cs="Fira Sans Light"/>
                <w:color w:val="000000"/>
                <w:sz w:val="2"/>
                <w:szCs w:val="2"/>
              </w:rPr>
            </w:pPr>
          </w:p>
        </w:tc>
        <w:tc>
          <w:tcPr>
            <w:tcW w:w="389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DDBB91A" w14:textId="77777777" w:rsidR="00627174" w:rsidRPr="00A164BC" w:rsidRDefault="00627174">
            <w:pPr>
              <w:pStyle w:val="leftboxrightpaddingcellParagraph"/>
              <w:textAlignment w:val="auto"/>
              <w:rPr>
                <w:rStyle w:val="leftboxrightpaddingcell"/>
                <w:rFonts w:ascii="Fira Sans" w:eastAsia="Fira Sans Light" w:hAnsi="Fira Sans" w:cs="Fira Sans Light"/>
                <w:color w:val="000000"/>
                <w:sz w:val="18"/>
                <w:szCs w:val="18"/>
              </w:rPr>
            </w:pPr>
          </w:p>
        </w:tc>
        <w:tc>
          <w:tcPr>
            <w:tcW w:w="4453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58FF99" w14:textId="77777777" w:rsidR="00627174" w:rsidRPr="00A164BC" w:rsidRDefault="00000000">
            <w:pPr>
              <w:pStyle w:val="documentleft-boxsectionnth-child1toppadding"/>
              <w:rPr>
                <w:rStyle w:val="documentright-box"/>
                <w:rFonts w:ascii="Fira Sans" w:eastAsia="Fira Sans Light" w:hAnsi="Fira Sans" w:cs="Fira Sans Light"/>
                <w:color w:val="000000"/>
                <w:sz w:val="20"/>
                <w:szCs w:val="20"/>
              </w:rPr>
            </w:pPr>
            <w:r w:rsidRPr="00A164BC">
              <w:rPr>
                <w:rStyle w:val="documentright-box"/>
                <w:rFonts w:ascii="Fira Sans" w:eastAsia="Fira Sans Light" w:hAnsi="Fira Sans" w:cs="Fira Sans Light"/>
                <w:color w:val="000000"/>
                <w:sz w:val="20"/>
                <w:szCs w:val="20"/>
              </w:rPr>
              <w:t> </w:t>
            </w:r>
          </w:p>
          <w:p w14:paraId="5E5272A9" w14:textId="77777777" w:rsidR="00627174" w:rsidRPr="00A164BC" w:rsidRDefault="00000000">
            <w:pPr>
              <w:pStyle w:val="documentheading"/>
              <w:rPr>
                <w:rStyle w:val="documentright-box"/>
                <w:color w:val="000000"/>
              </w:rPr>
            </w:pPr>
            <w:r w:rsidRPr="00A164BC">
              <w:rPr>
                <w:rStyle w:val="documentsectiontitle"/>
                <w:highlight w:val="white"/>
              </w:rPr>
              <w:t>Contact </w:t>
            </w:r>
            <w:r>
              <w:pict w14:anchorId="2DAE4AEE">
                <v:rect id="_x0000_s1031" style="position:absolute;margin-left:0;margin-top:.75pt;width:205.3pt;height:9.5pt;z-index:-251652096;mso-position-horizontal-relative:text;mso-position-vertical-relative:line" fillcolor="#dae4ea" stroked="f">
                  <v:path strokeok="f"/>
                </v:rect>
              </w:pict>
            </w:r>
          </w:p>
          <w:p w14:paraId="1C05B4AF" w14:textId="7047F82D" w:rsidR="00627174" w:rsidRPr="00A164BC" w:rsidRDefault="00000000">
            <w:pPr>
              <w:pStyle w:val="documentaddress"/>
              <w:rPr>
                <w:rStyle w:val="documentright-box"/>
                <w:rFonts w:ascii="Fira Sans" w:eastAsia="Fira Sans Light" w:hAnsi="Fira Sans" w:cs="Fira Sans Light"/>
                <w:color w:val="000000"/>
              </w:rPr>
            </w:pPr>
            <w:r w:rsidRPr="00A164BC">
              <w:rPr>
                <w:rStyle w:val="span"/>
                <w:rFonts w:ascii="Fira Sans" w:eastAsia="Fira Sans" w:hAnsi="Fira Sans" w:cs="Fira Sans"/>
                <w:b/>
                <w:bCs/>
                <w:color w:val="000000"/>
              </w:rPr>
              <w:t>Address</w:t>
            </w:r>
            <w:r w:rsidRPr="00A164BC">
              <w:rPr>
                <w:rStyle w:val="documentbeforecolonspace"/>
                <w:rFonts w:ascii="Fira Sans" w:eastAsia="Fira Sans" w:hAnsi="Fira Sans" w:cs="Fira Sans"/>
                <w:b/>
                <w:bCs/>
                <w:color w:val="000000"/>
              </w:rPr>
              <w:t xml:space="preserve"> </w:t>
            </w:r>
            <w:r w:rsidRPr="00A164BC">
              <w:rPr>
                <w:rStyle w:val="documenttxtBold"/>
                <w:color w:val="000000"/>
              </w:rPr>
              <w:t>:</w:t>
            </w:r>
            <w:r w:rsidR="004227E7">
              <w:rPr>
                <w:rStyle w:val="documenttxtBold"/>
                <w:color w:val="000000"/>
              </w:rPr>
              <w:t xml:space="preserve"> </w:t>
            </w:r>
            <w:r w:rsidR="004227E7">
              <w:rPr>
                <w:rStyle w:val="span"/>
                <w:rFonts w:ascii="Fira Sans" w:eastAsia="Fira Sans Light" w:hAnsi="Fira Sans" w:cs="Fira Sans Light"/>
                <w:color w:val="000000"/>
              </w:rPr>
              <w:t>Mirpur -</w:t>
            </w:r>
            <w:r w:rsidR="005659CA">
              <w:rPr>
                <w:rStyle w:val="span"/>
                <w:rFonts w:ascii="Fira Sans" w:eastAsia="Fira Sans Light" w:hAnsi="Fira Sans" w:cs="Fira Sans Light"/>
                <w:color w:val="000000"/>
              </w:rPr>
              <w:t xml:space="preserve">1, </w:t>
            </w:r>
            <w:r w:rsidRPr="00A164BC">
              <w:rPr>
                <w:rStyle w:val="span"/>
                <w:rFonts w:ascii="Fira Sans" w:eastAsia="Fira Sans Light" w:hAnsi="Fira Sans" w:cs="Fira Sans Light"/>
                <w:color w:val="000000"/>
              </w:rPr>
              <w:t>Dhaka, 1216 BD</w:t>
            </w:r>
            <w:r w:rsidRPr="00A164BC">
              <w:rPr>
                <w:rStyle w:val="documentaddressadrsDetails"/>
                <w:rFonts w:ascii="Fira Sans" w:eastAsia="Fira Sans Light" w:hAnsi="Fira Sans" w:cs="Fira Sans Light"/>
                <w:color w:val="000000"/>
              </w:rPr>
              <w:t xml:space="preserve"> </w:t>
            </w:r>
            <w:r w:rsidRPr="00A164BC">
              <w:rPr>
                <w:rStyle w:val="span"/>
                <w:rFonts w:ascii="Fira Sans" w:eastAsia="Fira Sans" w:hAnsi="Fira Sans" w:cs="Fira Sans"/>
                <w:b/>
                <w:bCs/>
                <w:vanish/>
                <w:color w:val="000000"/>
              </w:rPr>
              <w:t>Address</w:t>
            </w:r>
            <w:r w:rsidRPr="00A164BC">
              <w:rPr>
                <w:rStyle w:val="documentbeforecolonspace"/>
                <w:rFonts w:ascii="Fira Sans" w:eastAsia="Fira Sans" w:hAnsi="Fira Sans" w:cs="Fira Sans"/>
                <w:b/>
                <w:bCs/>
                <w:color w:val="000000"/>
              </w:rPr>
              <w:t xml:space="preserve"> </w:t>
            </w:r>
            <w:r w:rsidRPr="00A164BC">
              <w:rPr>
                <w:rStyle w:val="documenttxtBold"/>
                <w:vanish/>
                <w:color w:val="000000"/>
              </w:rPr>
              <w:t xml:space="preserve">: </w:t>
            </w:r>
            <w:r w:rsidRPr="00A164BC">
              <w:rPr>
                <w:rStyle w:val="span"/>
                <w:rFonts w:ascii="Fira Sans" w:eastAsia="Fira Sans Light" w:hAnsi="Fira Sans" w:cs="Fira Sans Light"/>
                <w:vanish/>
                <w:color w:val="000000"/>
              </w:rPr>
              <w:t>Dhaka, 1216 BD</w:t>
            </w:r>
            <w:r w:rsidRPr="00A164BC">
              <w:rPr>
                <w:rStyle w:val="documentaddressadrsDetails"/>
                <w:rFonts w:ascii="Fira Sans" w:eastAsia="Fira Sans Light" w:hAnsi="Fira Sans" w:cs="Fira Sans Light"/>
                <w:vanish/>
                <w:color w:val="000000"/>
              </w:rPr>
              <w:t xml:space="preserve"> </w:t>
            </w:r>
          </w:p>
          <w:p w14:paraId="21F157A5" w14:textId="77777777" w:rsidR="00627174" w:rsidRPr="00A164BC" w:rsidRDefault="00000000">
            <w:pPr>
              <w:pStyle w:val="documentpaddedline"/>
              <w:rPr>
                <w:rStyle w:val="documentright-box"/>
                <w:rFonts w:ascii="Fira Sans" w:eastAsia="Fira Sans Light" w:hAnsi="Fira Sans" w:cs="Fira Sans Light"/>
                <w:color w:val="000000"/>
                <w:sz w:val="18"/>
                <w:szCs w:val="18"/>
              </w:rPr>
            </w:pPr>
            <w:r w:rsidRPr="00A164BC"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18"/>
                <w:szCs w:val="18"/>
              </w:rPr>
              <w:t>Phone</w:t>
            </w:r>
            <w:r w:rsidRPr="00A164BC">
              <w:rPr>
                <w:rStyle w:val="documentbeforecolonspace"/>
                <w:rFonts w:ascii="Fira Sans" w:eastAsia="Fira Sans" w:hAnsi="Fira Sans" w:cs="Fira Sans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A164BC">
              <w:rPr>
                <w:rStyle w:val="documenttxtBold"/>
                <w:color w:val="000000"/>
                <w:sz w:val="18"/>
                <w:szCs w:val="18"/>
              </w:rPr>
              <w:t xml:space="preserve">: </w:t>
            </w:r>
            <w:r w:rsidRPr="00A164BC">
              <w:rPr>
                <w:rStyle w:val="span"/>
                <w:rFonts w:ascii="Fira Sans" w:eastAsia="Fira Sans Light" w:hAnsi="Fira Sans" w:cs="Fira Sans Light"/>
                <w:color w:val="000000"/>
                <w:sz w:val="18"/>
                <w:szCs w:val="18"/>
              </w:rPr>
              <w:t>+880 1640068288</w:t>
            </w:r>
          </w:p>
          <w:p w14:paraId="42BC2604" w14:textId="77777777" w:rsidR="00627174" w:rsidRPr="00A164BC" w:rsidRDefault="00000000">
            <w:pPr>
              <w:pStyle w:val="documentpaddedline"/>
              <w:rPr>
                <w:rStyle w:val="documentright-box"/>
                <w:rFonts w:ascii="Fira Sans" w:eastAsia="Fira Sans Light" w:hAnsi="Fira Sans" w:cs="Fira Sans Light"/>
                <w:color w:val="000000"/>
                <w:sz w:val="18"/>
                <w:szCs w:val="18"/>
              </w:rPr>
            </w:pPr>
            <w:r w:rsidRPr="00A164BC">
              <w:rPr>
                <w:rStyle w:val="documenttxtBold"/>
                <w:color w:val="000000"/>
                <w:sz w:val="18"/>
                <w:szCs w:val="18"/>
              </w:rPr>
              <w:t>Email</w:t>
            </w:r>
            <w:r w:rsidRPr="00A164BC">
              <w:rPr>
                <w:rStyle w:val="documentbeforecolonspace"/>
                <w:rFonts w:ascii="Fira Sans" w:eastAsia="Fira Sans" w:hAnsi="Fira Sans" w:cs="Fira Sans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A164BC">
              <w:rPr>
                <w:rStyle w:val="documenttxtBold"/>
                <w:color w:val="000000"/>
                <w:sz w:val="18"/>
                <w:szCs w:val="18"/>
              </w:rPr>
              <w:t xml:space="preserve">: </w:t>
            </w:r>
            <w:r w:rsidRPr="00A164BC">
              <w:rPr>
                <w:rStyle w:val="span"/>
                <w:rFonts w:ascii="Fira Sans" w:eastAsia="Fira Sans Light" w:hAnsi="Fira Sans" w:cs="Fira Sans Light"/>
                <w:color w:val="000000"/>
                <w:sz w:val="18"/>
                <w:szCs w:val="18"/>
              </w:rPr>
              <w:t>maliha16tabassum@gmail.com</w:t>
            </w:r>
          </w:p>
          <w:p w14:paraId="358C7939" w14:textId="3AB291AA" w:rsidR="006061F7" w:rsidRDefault="007D7C53" w:rsidP="006061F7">
            <w:pPr>
              <w:pStyle w:val="documentpaddedline"/>
              <w:rPr>
                <w:rStyle w:val="documentright-box"/>
                <w:rFonts w:ascii="Fira Sans" w:eastAsia="Fira Sans Light" w:hAnsi="Fira Sans" w:cs="Fira Sans Light"/>
                <w:color w:val="000000"/>
                <w:sz w:val="18"/>
                <w:szCs w:val="18"/>
              </w:rPr>
            </w:pPr>
            <w:hyperlink r:id="rId8" w:history="1">
              <w:r w:rsidRPr="00F16A6F">
                <w:rPr>
                  <w:rStyle w:val="Hyperlink"/>
                  <w:rFonts w:ascii="Fira Sans" w:eastAsia="Fira Sans Light" w:hAnsi="Fira Sans" w:cs="Fira Sans Light"/>
                  <w:b/>
                  <w:bCs/>
                  <w:sz w:val="18"/>
                  <w:szCs w:val="18"/>
                </w:rPr>
                <w:t>LinkedIn</w:t>
              </w:r>
            </w:hyperlink>
            <w:r w:rsidRPr="00A164BC">
              <w:rPr>
                <w:rStyle w:val="documentright-box"/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 </w:t>
            </w:r>
            <w:r w:rsidR="00F16A6F">
              <w:rPr>
                <w:rStyle w:val="documentright-box"/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  </w:t>
            </w:r>
            <w:hyperlink r:id="rId9" w:history="1">
              <w:r w:rsidR="006061F7" w:rsidRPr="00F16A6F">
                <w:rPr>
                  <w:rStyle w:val="Hyperlink"/>
                  <w:rFonts w:ascii="Fira Sans" w:eastAsia="Fira Sans Light" w:hAnsi="Fira Sans" w:cs="Fira Sans Light"/>
                  <w:b/>
                  <w:bCs/>
                  <w:sz w:val="18"/>
                  <w:szCs w:val="18"/>
                </w:rPr>
                <w:t>Portfolio</w:t>
              </w:r>
            </w:hyperlink>
            <w:r w:rsidR="00552126">
              <w:t xml:space="preserve">  </w:t>
            </w:r>
            <w:hyperlink r:id="rId10" w:history="1">
              <w:r w:rsidR="00552126">
                <w:rPr>
                  <w:rStyle w:val="Hyperlink"/>
                  <w:rFonts w:ascii="Fira Sans" w:eastAsia="Fira Sans Light" w:hAnsi="Fira Sans" w:cs="Fira Sans Light"/>
                  <w:b/>
                  <w:bCs/>
                  <w:sz w:val="18"/>
                  <w:szCs w:val="18"/>
                </w:rPr>
                <w:t>GitHub</w:t>
              </w:r>
            </w:hyperlink>
          </w:p>
          <w:p w14:paraId="45388B1C" w14:textId="77777777" w:rsidR="00565C9F" w:rsidRDefault="00565C9F">
            <w:pPr>
              <w:pStyle w:val="documentpaddedline"/>
              <w:rPr>
                <w:rStyle w:val="documentright-box"/>
                <w:rFonts w:ascii="Fira Sans" w:eastAsia="Fira Sans Light" w:hAnsi="Fira Sans" w:cs="Fira Sans Light"/>
                <w:color w:val="000000"/>
                <w:sz w:val="18"/>
                <w:szCs w:val="18"/>
              </w:rPr>
            </w:pPr>
          </w:p>
          <w:p w14:paraId="5BAEEAB8" w14:textId="12BE8680" w:rsidR="00F17159" w:rsidRPr="007B02C6" w:rsidRDefault="00000000" w:rsidP="007B02C6">
            <w:pPr>
              <w:pStyle w:val="documentheading"/>
              <w:rPr>
                <w:rStyle w:val="documentskliSecfieldp"/>
                <w:color w:val="000000"/>
              </w:rPr>
            </w:pPr>
            <w:r w:rsidRPr="00A164BC">
              <w:rPr>
                <w:rStyle w:val="documentsectiontitle"/>
                <w:highlight w:val="white"/>
              </w:rPr>
              <w:t>Skills </w:t>
            </w:r>
            <w:r>
              <w:pict w14:anchorId="127D4B1B">
                <v:rect id="_x0000_s1032" style="position:absolute;margin-left:0;margin-top:.75pt;width:205.3pt;height:9.5pt;z-index:-251651072;mso-position-horizontal-relative:text;mso-position-vertical-relative:line" fillcolor="#dae4ea" stroked="f">
                  <v:path strokeok="f"/>
                </v:rect>
              </w:pict>
            </w:r>
            <w:r w:rsidR="00F17159">
              <w:rPr>
                <w:rStyle w:val="documentskliSecfieldp"/>
                <w:rFonts w:eastAsia="Fira Sans Light" w:cs="Fira Sans Light"/>
                <w:color w:val="000000"/>
                <w:sz w:val="18"/>
                <w:szCs w:val="18"/>
                <w:u w:val="single"/>
              </w:rPr>
              <w:t xml:space="preserve">  </w:t>
            </w:r>
          </w:p>
          <w:p w14:paraId="545BE065" w14:textId="004A0239" w:rsidR="00D35D9F" w:rsidRPr="00D35D9F" w:rsidRDefault="00D35D9F" w:rsidP="00D35D9F">
            <w:pPr>
              <w:pStyle w:val="bottomlowborder"/>
              <w:spacing w:line="360" w:lineRule="auto"/>
              <w:rPr>
                <w:rStyle w:val="documentright-box"/>
                <w:rFonts w:ascii="Fira Sans" w:eastAsia="Fira Sans Light" w:hAnsi="Fira Sans" w:cs="Fira Sans Light"/>
                <w:color w:val="000000"/>
                <w:sz w:val="18"/>
                <w:szCs w:val="18"/>
              </w:rPr>
            </w:pPr>
            <w:r w:rsidRPr="00D35D9F">
              <w:rPr>
                <w:rFonts w:ascii="Fira Sans" w:eastAsia="Fira Sans Light" w:hAnsi="Fira Sans" w:cs="Fira Sans Light"/>
                <w:b/>
                <w:bCs/>
                <w:color w:val="000000"/>
                <w:sz w:val="18"/>
                <w:szCs w:val="18"/>
              </w:rPr>
              <w:t>Programming Languages:</w:t>
            </w:r>
            <w:r w:rsidRPr="00D35D9F">
              <w:rPr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 Python, JavaScript, C, C++</w:t>
            </w:r>
            <w:r w:rsidRPr="00D35D9F">
              <w:rPr>
                <w:rFonts w:ascii="Fira Sans" w:eastAsia="Fira Sans Light" w:hAnsi="Fira Sans" w:cs="Fira Sans Light"/>
                <w:color w:val="000000"/>
                <w:sz w:val="18"/>
                <w:szCs w:val="18"/>
              </w:rPr>
              <w:br/>
            </w:r>
            <w:r w:rsidRPr="00D35D9F">
              <w:rPr>
                <w:rFonts w:ascii="Fira Sans" w:eastAsia="Fira Sans Light" w:hAnsi="Fira Sans" w:cs="Fira Sans Light"/>
                <w:b/>
                <w:bCs/>
                <w:color w:val="000000"/>
                <w:sz w:val="18"/>
                <w:szCs w:val="18"/>
              </w:rPr>
              <w:t>Frameworks &amp; Libraries:</w:t>
            </w:r>
            <w:r w:rsidRPr="00D35D9F">
              <w:rPr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 Node.js, React.js, Express.js, </w:t>
            </w:r>
            <w:proofErr w:type="spellStart"/>
            <w:r w:rsidRPr="00D35D9F">
              <w:rPr>
                <w:rFonts w:ascii="Fira Sans" w:eastAsia="Fira Sans Light" w:hAnsi="Fira Sans" w:cs="Fira Sans Light"/>
                <w:color w:val="000000"/>
                <w:sz w:val="18"/>
                <w:szCs w:val="18"/>
              </w:rPr>
              <w:t>LangChain</w:t>
            </w:r>
            <w:proofErr w:type="spellEnd"/>
            <w:r w:rsidRPr="00D35D9F">
              <w:rPr>
                <w:rFonts w:ascii="Fira Sans" w:eastAsia="Fira Sans Light" w:hAnsi="Fira Sans" w:cs="Fira Sans Light"/>
                <w:color w:val="000000"/>
                <w:sz w:val="18"/>
                <w:szCs w:val="18"/>
              </w:rPr>
              <w:t>, Tailwind CSS</w:t>
            </w:r>
            <w:r w:rsidRPr="00D35D9F">
              <w:rPr>
                <w:rFonts w:ascii="Fira Sans" w:eastAsia="Fira Sans Light" w:hAnsi="Fira Sans" w:cs="Fira Sans Light"/>
                <w:color w:val="000000"/>
                <w:sz w:val="18"/>
                <w:szCs w:val="18"/>
              </w:rPr>
              <w:br/>
            </w:r>
            <w:r w:rsidRPr="00D35D9F">
              <w:rPr>
                <w:rFonts w:ascii="Fira Sans" w:eastAsia="Fira Sans Light" w:hAnsi="Fira Sans" w:cs="Fira Sans Light"/>
                <w:b/>
                <w:bCs/>
                <w:color w:val="000000"/>
                <w:sz w:val="18"/>
                <w:szCs w:val="18"/>
              </w:rPr>
              <w:t>Databases:</w:t>
            </w:r>
            <w:r w:rsidRPr="00D35D9F">
              <w:rPr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 MongoDB, MySQL, PostgreSQL</w:t>
            </w:r>
            <w:r w:rsidRPr="00D35D9F">
              <w:rPr>
                <w:rFonts w:ascii="Fira Sans" w:eastAsia="Fira Sans Light" w:hAnsi="Fira Sans" w:cs="Fira Sans Light"/>
                <w:color w:val="000000"/>
                <w:sz w:val="18"/>
                <w:szCs w:val="18"/>
              </w:rPr>
              <w:br/>
            </w:r>
            <w:r w:rsidRPr="00D35D9F">
              <w:rPr>
                <w:rFonts w:ascii="Fira Sans" w:eastAsia="Fira Sans Light" w:hAnsi="Fira Sans" w:cs="Fira Sans Light"/>
                <w:b/>
                <w:bCs/>
                <w:color w:val="000000"/>
                <w:sz w:val="18"/>
                <w:szCs w:val="18"/>
              </w:rPr>
              <w:t>Cloud &amp; Tools:</w:t>
            </w:r>
            <w:r w:rsidRPr="00D35D9F">
              <w:rPr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 </w:t>
            </w:r>
            <w:r w:rsidR="00894A1A" w:rsidRPr="00D35D9F">
              <w:rPr>
                <w:rFonts w:ascii="Fira Sans" w:eastAsia="Fira Sans Light" w:hAnsi="Fira Sans" w:cs="Fira Sans Light"/>
                <w:color w:val="000000"/>
                <w:sz w:val="18"/>
                <w:szCs w:val="18"/>
              </w:rPr>
              <w:t>n8n, Zapier</w:t>
            </w:r>
            <w:r w:rsidR="00894A1A">
              <w:rPr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, </w:t>
            </w:r>
            <w:r w:rsidR="00327260">
              <w:rPr>
                <w:rFonts w:ascii="Fira Sans" w:eastAsia="Fira Sans Light" w:hAnsi="Fira Sans" w:cs="Fira Sans Light"/>
                <w:color w:val="000000"/>
                <w:sz w:val="18"/>
                <w:szCs w:val="18"/>
              </w:rPr>
              <w:t>Docker,</w:t>
            </w:r>
            <w:r w:rsidR="00327260" w:rsidRPr="00D35D9F">
              <w:rPr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 Azure</w:t>
            </w:r>
            <w:r w:rsidRPr="00D35D9F">
              <w:rPr>
                <w:rFonts w:ascii="Fira Sans" w:eastAsia="Fira Sans Light" w:hAnsi="Fira Sans" w:cs="Fira Sans Light"/>
                <w:color w:val="000000"/>
                <w:sz w:val="18"/>
                <w:szCs w:val="18"/>
              </w:rPr>
              <w:t>, Firebase, Git, Postman,</w:t>
            </w:r>
            <w:r w:rsidR="008253B4">
              <w:rPr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 Swagger</w:t>
            </w:r>
            <w:r w:rsidRPr="00D35D9F">
              <w:rPr>
                <w:rFonts w:ascii="Fira Sans" w:eastAsia="Fira Sans Light" w:hAnsi="Fira Sans" w:cs="Fira Sans Light"/>
                <w:color w:val="000000"/>
                <w:sz w:val="18"/>
                <w:szCs w:val="18"/>
              </w:rPr>
              <w:br/>
            </w:r>
            <w:r w:rsidRPr="00D35D9F">
              <w:rPr>
                <w:rFonts w:ascii="Fira Sans" w:eastAsia="Fira Sans Light" w:hAnsi="Fira Sans" w:cs="Fira Sans Light"/>
                <w:b/>
                <w:bCs/>
                <w:color w:val="000000"/>
                <w:sz w:val="18"/>
                <w:szCs w:val="18"/>
              </w:rPr>
              <w:t>Web Technologies:</w:t>
            </w:r>
            <w:r w:rsidRPr="00D35D9F">
              <w:rPr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 HTML5, CSS3, REST APIs, JSON, JWT Authentication</w:t>
            </w:r>
            <w:r w:rsidRPr="00D35D9F">
              <w:rPr>
                <w:rFonts w:ascii="Fira Sans" w:eastAsia="Fira Sans Light" w:hAnsi="Fira Sans" w:cs="Fira Sans Light"/>
                <w:color w:val="000000"/>
                <w:sz w:val="18"/>
                <w:szCs w:val="18"/>
              </w:rPr>
              <w:br/>
            </w:r>
            <w:r w:rsidRPr="00D35D9F">
              <w:rPr>
                <w:rFonts w:ascii="Fira Sans" w:eastAsia="Fira Sans Light" w:hAnsi="Fira Sans" w:cs="Fira Sans Light"/>
                <w:b/>
                <w:bCs/>
                <w:color w:val="000000"/>
                <w:sz w:val="18"/>
                <w:szCs w:val="18"/>
              </w:rPr>
              <w:t>Machine Learning &amp; AI:</w:t>
            </w:r>
            <w:r w:rsidRPr="00D35D9F">
              <w:rPr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 Large Language Models (</w:t>
            </w:r>
            <w:r w:rsidR="00894A1A">
              <w:rPr>
                <w:rFonts w:ascii="Fira Sans" w:eastAsia="Fira Sans Light" w:hAnsi="Fira Sans" w:cs="Fira Sans Light"/>
                <w:color w:val="000000"/>
                <w:sz w:val="18"/>
                <w:szCs w:val="18"/>
              </w:rPr>
              <w:t>Llama, OpenAI</w:t>
            </w:r>
            <w:r w:rsidRPr="00D35D9F">
              <w:rPr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), </w:t>
            </w:r>
            <w:proofErr w:type="spellStart"/>
            <w:r w:rsidRPr="00D35D9F">
              <w:rPr>
                <w:rFonts w:ascii="Fira Sans" w:eastAsia="Fira Sans Light" w:hAnsi="Fira Sans" w:cs="Fira Sans Light"/>
                <w:color w:val="000000"/>
                <w:sz w:val="18"/>
                <w:szCs w:val="18"/>
              </w:rPr>
              <w:t>LangChain</w:t>
            </w:r>
            <w:proofErr w:type="spellEnd"/>
            <w:r w:rsidRPr="00D35D9F">
              <w:rPr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, Prompt Engineering, RAG </w:t>
            </w:r>
            <w:r w:rsidRPr="00D35D9F">
              <w:rPr>
                <w:rFonts w:ascii="Fira Sans" w:eastAsia="Fira Sans Light" w:hAnsi="Fira Sans" w:cs="Fira Sans Light"/>
                <w:color w:val="000000"/>
                <w:sz w:val="18"/>
                <w:szCs w:val="18"/>
              </w:rPr>
              <w:br/>
            </w:r>
            <w:r w:rsidRPr="00D35D9F">
              <w:rPr>
                <w:rFonts w:ascii="Fira Sans" w:eastAsia="Fira Sans Light" w:hAnsi="Fira Sans" w:cs="Fira Sans Light"/>
                <w:b/>
                <w:bCs/>
                <w:color w:val="000000"/>
                <w:sz w:val="18"/>
                <w:szCs w:val="18"/>
              </w:rPr>
              <w:t>Development Practices:</w:t>
            </w:r>
            <w:r w:rsidRPr="00D35D9F">
              <w:rPr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 Agile Methodologies, CI/CD, Debugging, Version Control, Unit Testing</w:t>
            </w:r>
            <w:r w:rsidRPr="00D35D9F">
              <w:rPr>
                <w:rFonts w:ascii="Fira Sans" w:eastAsia="Fira Sans Light" w:hAnsi="Fira Sans" w:cs="Fira Sans Light"/>
                <w:color w:val="000000"/>
                <w:sz w:val="18"/>
                <w:szCs w:val="18"/>
              </w:rPr>
              <w:br/>
            </w:r>
            <w:r w:rsidRPr="00D35D9F">
              <w:rPr>
                <w:rFonts w:ascii="Fira Sans" w:eastAsia="Fira Sans Light" w:hAnsi="Fira Sans" w:cs="Fira Sans Light"/>
                <w:b/>
                <w:bCs/>
                <w:color w:val="000000"/>
                <w:sz w:val="18"/>
                <w:szCs w:val="18"/>
              </w:rPr>
              <w:t>Operating Systems:</w:t>
            </w:r>
            <w:r w:rsidRPr="00D35D9F">
              <w:rPr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 Linux, Windows</w:t>
            </w:r>
          </w:p>
          <w:p w14:paraId="4C90E3C1" w14:textId="77777777" w:rsidR="00D35D9F" w:rsidRDefault="00D35D9F" w:rsidP="006F1AA7">
            <w:pPr>
              <w:pStyle w:val="documentheading"/>
              <w:rPr>
                <w:rStyle w:val="documentsectiontitle"/>
                <w:highlight w:val="white"/>
              </w:rPr>
            </w:pPr>
          </w:p>
          <w:p w14:paraId="41D462FB" w14:textId="4E41C78A" w:rsidR="006F1AA7" w:rsidRPr="00A164BC" w:rsidRDefault="006F1AA7" w:rsidP="006F1AA7">
            <w:pPr>
              <w:pStyle w:val="documentheading"/>
              <w:rPr>
                <w:rStyle w:val="documentleft-box"/>
                <w:color w:val="000000"/>
              </w:rPr>
            </w:pPr>
            <w:r w:rsidRPr="00A164BC">
              <w:rPr>
                <w:rStyle w:val="documentsectiontitle"/>
                <w:highlight w:val="white"/>
              </w:rPr>
              <w:t>Certifications </w:t>
            </w:r>
            <w:r w:rsidR="00000000">
              <w:pict w14:anchorId="1DEDAB61">
                <v:rect id="_x0000_s1034" style="position:absolute;margin-left:0;margin-top:.75pt;width:331.5pt;height:9.5pt;z-index:-251649024;mso-position-horizontal-relative:text;mso-position-vertical-relative:line" fillcolor="#dae4ea" stroked="f">
                  <v:path strokeok="f"/>
                </v:rect>
              </w:pict>
            </w:r>
          </w:p>
          <w:p w14:paraId="43D3F7AD" w14:textId="1D1D18B8" w:rsidR="006F1AA7" w:rsidRPr="00D35D9F" w:rsidRDefault="006F1AA7" w:rsidP="00D35D9F">
            <w:pPr>
              <w:pStyle w:val="documentleft-boxsinglecolumn"/>
              <w:spacing w:line="240" w:lineRule="auto"/>
              <w:rPr>
                <w:rStyle w:val="span"/>
                <w:rFonts w:ascii="Fira Sans" w:eastAsia="Fira Sans Light" w:hAnsi="Fira Sans" w:cs="Fira Sans Light"/>
                <w:color w:val="000000"/>
                <w:sz w:val="18"/>
                <w:szCs w:val="18"/>
              </w:rPr>
            </w:pPr>
            <w:hyperlink r:id="rId11" w:history="1">
              <w:r w:rsidRPr="00D35D9F">
                <w:rPr>
                  <w:rStyle w:val="Hyperlink"/>
                  <w:rFonts w:ascii="Fira Sans" w:hAnsi="Fira Sans"/>
                  <w:b/>
                  <w:bCs/>
                  <w:color w:val="1155CC"/>
                  <w:sz w:val="18"/>
                  <w:szCs w:val="18"/>
                </w:rPr>
                <w:t>Azure Fundamentals</w:t>
              </w:r>
            </w:hyperlink>
            <w:r w:rsidRPr="00D35D9F">
              <w:rPr>
                <w:rStyle w:val="documentsectioncert-secsinglecolumnspanp"/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 </w:t>
            </w:r>
            <w:r w:rsidRPr="00D35D9F">
              <w:rPr>
                <w:rStyle w:val="span"/>
                <w:rFonts w:ascii="Fira Sans" w:eastAsia="Fira Sans Light" w:hAnsi="Fira Sans" w:cs="Fira Sans Light"/>
                <w:color w:val="000000"/>
                <w:sz w:val="18"/>
                <w:szCs w:val="18"/>
              </w:rPr>
              <w:t>,</w:t>
            </w:r>
            <w:r w:rsidRPr="00D35D9F"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 </w:t>
            </w:r>
            <w:r w:rsidRPr="00D35D9F">
              <w:rPr>
                <w:rStyle w:val="divdocumentjobdates"/>
                <w:rFonts w:ascii="Fira Sans" w:hAnsi="Fira Sans"/>
                <w:color w:val="000000"/>
                <w:sz w:val="18"/>
                <w:szCs w:val="18"/>
              </w:rPr>
              <w:t>09/2024</w:t>
            </w:r>
            <w:r w:rsidRPr="00D35D9F">
              <w:rPr>
                <w:rStyle w:val="span"/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 </w:t>
            </w:r>
          </w:p>
          <w:p w14:paraId="6359CA73" w14:textId="4DD73D9F" w:rsidR="006F1AA7" w:rsidRPr="00D35D9F" w:rsidRDefault="006F1AA7" w:rsidP="00D35D9F">
            <w:pPr>
              <w:pStyle w:val="documentleft-boxsinglecolumn"/>
              <w:spacing w:line="240" w:lineRule="auto"/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</w:pPr>
            <w:hyperlink r:id="rId12" w:history="1">
              <w:r w:rsidRPr="00D35D9F">
                <w:rPr>
                  <w:rStyle w:val="Hyperlink"/>
                  <w:rFonts w:ascii="Fira Sans" w:hAnsi="Fira Sans"/>
                  <w:b/>
                  <w:bCs/>
                  <w:color w:val="1155CC"/>
                  <w:sz w:val="18"/>
                  <w:szCs w:val="18"/>
                </w:rPr>
                <w:t>Complete Web Development Course by Programming Hero</w:t>
              </w:r>
            </w:hyperlink>
            <w:r w:rsidRPr="00D35D9F">
              <w:rPr>
                <w:rStyle w:val="documentsectioncert-secsinglecolumnspanp"/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 </w:t>
            </w:r>
            <w:r w:rsidRPr="00D35D9F">
              <w:rPr>
                <w:rStyle w:val="span"/>
                <w:rFonts w:ascii="Fira Sans" w:eastAsia="Fira Sans Light" w:hAnsi="Fira Sans" w:cs="Fira Sans Light"/>
                <w:color w:val="000000"/>
                <w:sz w:val="18"/>
                <w:szCs w:val="18"/>
              </w:rPr>
              <w:t>,</w:t>
            </w:r>
            <w:r w:rsidRPr="00D35D9F"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 </w:t>
            </w:r>
            <w:r w:rsidRPr="00D35D9F">
              <w:rPr>
                <w:rStyle w:val="divdocumentjobdates"/>
                <w:rFonts w:ascii="Fira Sans" w:hAnsi="Fira Sans"/>
                <w:color w:val="000000"/>
                <w:sz w:val="18"/>
                <w:szCs w:val="18"/>
              </w:rPr>
              <w:t>12/2023</w:t>
            </w:r>
            <w:r w:rsidRPr="00D35D9F">
              <w:rPr>
                <w:rStyle w:val="span"/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 </w:t>
            </w:r>
          </w:p>
          <w:p w14:paraId="63AF7762" w14:textId="68E67D7E" w:rsidR="006F1AA7" w:rsidRPr="00F16A6F" w:rsidRDefault="006F1AA7" w:rsidP="00F16A6F">
            <w:pPr>
              <w:pStyle w:val="bottomlowborder"/>
              <w:rPr>
                <w:rStyle w:val="documentsectiontitle"/>
                <w:rFonts w:ascii="Fira Sans" w:eastAsia="Fira Sans Light" w:hAnsi="Fira Sans" w:cs="Fira Sans Light"/>
                <w:caps w:val="0"/>
                <w:color w:val="000000"/>
                <w:spacing w:val="0"/>
                <w:sz w:val="2"/>
                <w:szCs w:val="2"/>
              </w:rPr>
            </w:pPr>
            <w:r w:rsidRPr="00A164BC">
              <w:rPr>
                <w:rStyle w:val="documentleft-box"/>
                <w:rFonts w:ascii="Fira Sans" w:eastAsia="Fira Sans Light" w:hAnsi="Fira Sans" w:cs="Fira Sans Light"/>
                <w:color w:val="000000"/>
              </w:rPr>
              <w:t> </w:t>
            </w:r>
          </w:p>
          <w:p w14:paraId="24E2BFE7" w14:textId="77777777" w:rsidR="006F1AA7" w:rsidRDefault="006F1AA7" w:rsidP="006F1AA7">
            <w:pPr>
              <w:pStyle w:val="documentheading"/>
              <w:rPr>
                <w:rStyle w:val="documentsectiontitle"/>
                <w:highlight w:val="white"/>
              </w:rPr>
            </w:pPr>
          </w:p>
          <w:p w14:paraId="6F7C0E82" w14:textId="1F22DC0D" w:rsidR="006F1AA7" w:rsidRPr="00A164BC" w:rsidRDefault="00F16A6F" w:rsidP="006F1AA7">
            <w:pPr>
              <w:pStyle w:val="documentheading"/>
              <w:rPr>
                <w:rStyle w:val="documentleft-box"/>
                <w:color w:val="000000"/>
              </w:rPr>
            </w:pPr>
            <w:r>
              <w:rPr>
                <w:rStyle w:val="documentsectiontitle"/>
                <w:highlight w:val="white"/>
              </w:rPr>
              <w:t>Honors &amp; Achievements</w:t>
            </w:r>
            <w:r w:rsidR="006F1AA7" w:rsidRPr="00A164BC">
              <w:rPr>
                <w:rStyle w:val="documentsectiontitle"/>
                <w:highlight w:val="white"/>
              </w:rPr>
              <w:t> </w:t>
            </w:r>
            <w:r w:rsidR="00000000">
              <w:pict w14:anchorId="1D701255">
                <v:rect id="_x0000_s1035" style="position:absolute;margin-left:0;margin-top:.75pt;width:331.5pt;height:9.5pt;z-index:-251646976;mso-position-horizontal-relative:text;mso-position-vertical-relative:line" fillcolor="#dae4ea" stroked="f">
                  <v:path strokeok="f"/>
                </v:rect>
              </w:pict>
            </w:r>
          </w:p>
          <w:p w14:paraId="3A54426C" w14:textId="069B5AAD" w:rsidR="00F16A6F" w:rsidRPr="00F27114" w:rsidRDefault="00F16A6F" w:rsidP="00F16A6F">
            <w:pPr>
              <w:pStyle w:val="divdocumentulli"/>
              <w:numPr>
                <w:ilvl w:val="0"/>
                <w:numId w:val="7"/>
              </w:numPr>
              <w:rPr>
                <w:rStyle w:val="documentleft-box"/>
                <w:rFonts w:ascii="Fira Sans" w:eastAsia="Fira Sans Light" w:hAnsi="Fira Sans"/>
                <w:sz w:val="18"/>
                <w:szCs w:val="18"/>
              </w:rPr>
            </w:pPr>
            <w:r w:rsidRPr="00F27114">
              <w:rPr>
                <w:rStyle w:val="documentleft-box"/>
                <w:rFonts w:ascii="Fira Sans" w:eastAsia="Fira Sans Light" w:hAnsi="Fira Sans"/>
                <w:sz w:val="18"/>
                <w:szCs w:val="18"/>
              </w:rPr>
              <w:t xml:space="preserve">Ranked among the top CGPA holders in the Faculty of Science and Technology, BUP  </w:t>
            </w:r>
          </w:p>
          <w:p w14:paraId="4D84F55C" w14:textId="3DDAAE01" w:rsidR="00F16A6F" w:rsidRPr="00F27114" w:rsidRDefault="001F5D71" w:rsidP="00F16A6F">
            <w:pPr>
              <w:pStyle w:val="divdocumentulli"/>
              <w:numPr>
                <w:ilvl w:val="0"/>
                <w:numId w:val="7"/>
              </w:numPr>
              <w:rPr>
                <w:rStyle w:val="documentleft-box"/>
                <w:rFonts w:ascii="Fira Sans" w:eastAsia="Fira Sans Light" w:hAnsi="Fira Sans"/>
                <w:sz w:val="18"/>
                <w:szCs w:val="18"/>
              </w:rPr>
            </w:pPr>
            <w:r w:rsidRPr="00F27114">
              <w:rPr>
                <w:rStyle w:val="documentleft-box"/>
                <w:rFonts w:ascii="Fira Sans" w:eastAsia="Fira Sans Light" w:hAnsi="Fira Sans"/>
                <w:sz w:val="18"/>
                <w:szCs w:val="18"/>
              </w:rPr>
              <w:t>Reci</w:t>
            </w:r>
            <w:r>
              <w:rPr>
                <w:rStyle w:val="documentleft-box"/>
                <w:rFonts w:ascii="Fira Sans" w:eastAsia="Fira Sans Light" w:hAnsi="Fira Sans"/>
                <w:sz w:val="18"/>
                <w:szCs w:val="18"/>
              </w:rPr>
              <w:t>pient of</w:t>
            </w:r>
            <w:r w:rsidR="00F16A6F" w:rsidRPr="00F27114">
              <w:rPr>
                <w:rStyle w:val="documentleft-box"/>
                <w:rFonts w:ascii="Fira Sans" w:eastAsia="Fira Sans Light" w:hAnsi="Fira Sans"/>
                <w:sz w:val="18"/>
                <w:szCs w:val="18"/>
              </w:rPr>
              <w:t xml:space="preserve"> BUP Merit Scholarship for all 8 semesters  </w:t>
            </w:r>
          </w:p>
          <w:p w14:paraId="76584982" w14:textId="103AC195" w:rsidR="00F16A6F" w:rsidRPr="00F27114" w:rsidRDefault="00F16A6F" w:rsidP="00F16A6F">
            <w:pPr>
              <w:pStyle w:val="divdocumentulli"/>
              <w:numPr>
                <w:ilvl w:val="0"/>
                <w:numId w:val="7"/>
              </w:numPr>
              <w:rPr>
                <w:rStyle w:val="documentleft-box"/>
                <w:rFonts w:ascii="Fira Sans" w:eastAsia="Fira Sans Light" w:hAnsi="Fira Sans"/>
                <w:sz w:val="18"/>
                <w:szCs w:val="18"/>
              </w:rPr>
            </w:pPr>
            <w:r w:rsidRPr="00F27114">
              <w:rPr>
                <w:rStyle w:val="documentleft-box"/>
                <w:rFonts w:ascii="Fira Sans" w:eastAsia="Fira Sans Light" w:hAnsi="Fira Sans"/>
                <w:sz w:val="18"/>
                <w:szCs w:val="18"/>
              </w:rPr>
              <w:t>Awarded Dean’s Appreciation Letter in final 2 semesters</w:t>
            </w:r>
          </w:p>
          <w:p w14:paraId="5548CDDD" w14:textId="6DB14EC2" w:rsidR="00F16A6F" w:rsidRPr="00F27114" w:rsidRDefault="00F27114" w:rsidP="00F27114">
            <w:pPr>
              <w:pStyle w:val="divdocumentulli"/>
              <w:numPr>
                <w:ilvl w:val="0"/>
                <w:numId w:val="7"/>
              </w:numPr>
              <w:rPr>
                <w:rStyle w:val="documentleft-box"/>
                <w:rFonts w:ascii="Fira Sans" w:eastAsia="Fira Sans Light" w:hAnsi="Fira Sans"/>
                <w:sz w:val="18"/>
                <w:szCs w:val="18"/>
              </w:rPr>
            </w:pPr>
            <w:r w:rsidRPr="00F27114">
              <w:rPr>
                <w:rStyle w:val="documentleft-box"/>
                <w:rFonts w:ascii="Fira Sans" w:eastAsia="Fira Sans Light" w:hAnsi="Fira Sans"/>
                <w:sz w:val="18"/>
                <w:szCs w:val="18"/>
              </w:rPr>
              <w:t xml:space="preserve">Champion, Presentation Competition, </w:t>
            </w:r>
            <w:r w:rsidRPr="00F27114">
              <w:rPr>
                <w:rFonts w:ascii="Cambria Math" w:eastAsia="Fira Sans Light" w:hAnsi="Cambria Math" w:cs="Cambria Math"/>
                <w:sz w:val="18"/>
                <w:szCs w:val="18"/>
              </w:rPr>
              <w:t>𝐈𝐧𝐭𝐞𝐫𝐧𝐚𝐭𝐢𝐨𝐧𝐚𝐥</w:t>
            </w:r>
            <w:r w:rsidRPr="00F27114">
              <w:rPr>
                <w:rFonts w:ascii="Fira Sans" w:eastAsia="Fira Sans Light" w:hAnsi="Fira Sans"/>
                <w:sz w:val="18"/>
                <w:szCs w:val="18"/>
              </w:rPr>
              <w:t xml:space="preserve"> </w:t>
            </w:r>
            <w:r w:rsidRPr="00F27114">
              <w:rPr>
                <w:rFonts w:ascii="Cambria Math" w:eastAsia="Fira Sans Light" w:hAnsi="Cambria Math" w:cs="Cambria Math"/>
                <w:sz w:val="18"/>
                <w:szCs w:val="18"/>
              </w:rPr>
              <w:t>𝐈𝐧𝐝𝐮𝐬𝐭𝐫𝐢𝐚𝐥</w:t>
            </w:r>
            <w:r w:rsidRPr="00F27114">
              <w:rPr>
                <w:rFonts w:ascii="Fira Sans" w:eastAsia="Fira Sans Light" w:hAnsi="Fira Sans"/>
                <w:sz w:val="18"/>
                <w:szCs w:val="18"/>
              </w:rPr>
              <w:t xml:space="preserve"> </w:t>
            </w:r>
            <w:r w:rsidRPr="00F27114">
              <w:rPr>
                <w:rFonts w:ascii="Cambria Math" w:eastAsia="Fira Sans Light" w:hAnsi="Cambria Math" w:cs="Cambria Math"/>
                <w:sz w:val="18"/>
                <w:szCs w:val="18"/>
              </w:rPr>
              <w:t>𝐀𝐜𝐭𝐢𝐯𝐢𝐭𝐢𝐞𝐬</w:t>
            </w:r>
            <w:r w:rsidRPr="00F27114">
              <w:rPr>
                <w:rFonts w:ascii="Fira Sans" w:eastAsia="Fira Sans Light" w:hAnsi="Fira Sans"/>
                <w:sz w:val="18"/>
                <w:szCs w:val="18"/>
              </w:rPr>
              <w:t xml:space="preserve"> </w:t>
            </w:r>
            <w:r w:rsidRPr="00F27114">
              <w:rPr>
                <w:rFonts w:ascii="Cambria Math" w:eastAsia="Fira Sans Light" w:hAnsi="Cambria Math" w:cs="Cambria Math"/>
                <w:sz w:val="18"/>
                <w:szCs w:val="18"/>
              </w:rPr>
              <w:t>𝐂𝐨𝐧𝐟𝐞𝐫𝐞𝐧𝐜𝐞</w:t>
            </w:r>
            <w:r w:rsidRPr="00F27114">
              <w:rPr>
                <w:rFonts w:ascii="Fira Sans" w:eastAsia="Fira Sans Light" w:hAnsi="Fira Sans"/>
                <w:sz w:val="18"/>
                <w:szCs w:val="18"/>
              </w:rPr>
              <w:t xml:space="preserve"> 2024 (</w:t>
            </w:r>
            <w:r w:rsidRPr="00F27114">
              <w:rPr>
                <w:rFonts w:ascii="Cambria Math" w:eastAsia="Fira Sans Light" w:hAnsi="Cambria Math" w:cs="Cambria Math"/>
                <w:sz w:val="18"/>
                <w:szCs w:val="18"/>
              </w:rPr>
              <w:t>𝐈𝐍𝐃𝐂𝐨𝐧</w:t>
            </w:r>
            <w:r w:rsidRPr="00F27114">
              <w:rPr>
                <w:rFonts w:ascii="Fira Sans" w:eastAsia="Fira Sans Light" w:hAnsi="Fira Sans"/>
                <w:sz w:val="18"/>
                <w:szCs w:val="18"/>
              </w:rPr>
              <w:t xml:space="preserve"> 2024)</w:t>
            </w:r>
          </w:p>
          <w:p w14:paraId="5434267F" w14:textId="77777777" w:rsidR="00F16A6F" w:rsidRPr="00F16A6F" w:rsidRDefault="00F16A6F" w:rsidP="00F16A6F">
            <w:pPr>
              <w:pStyle w:val="bottomlowborder"/>
              <w:rPr>
                <w:rStyle w:val="documentsectiontitle"/>
                <w:rFonts w:ascii="Fira Sans" w:eastAsia="Fira Sans Light" w:hAnsi="Fira Sans" w:cs="Fira Sans Light"/>
                <w:caps w:val="0"/>
                <w:color w:val="000000"/>
                <w:spacing w:val="0"/>
                <w:sz w:val="2"/>
                <w:szCs w:val="2"/>
              </w:rPr>
            </w:pPr>
            <w:r w:rsidRPr="00A164BC">
              <w:rPr>
                <w:rStyle w:val="documentleft-box"/>
                <w:rFonts w:ascii="Fira Sans" w:eastAsia="Fira Sans Light" w:hAnsi="Fira Sans" w:cs="Fira Sans Light"/>
                <w:color w:val="000000"/>
              </w:rPr>
              <w:t> </w:t>
            </w:r>
          </w:p>
          <w:p w14:paraId="6FB5CA33" w14:textId="77777777" w:rsidR="00F16A6F" w:rsidRDefault="00F16A6F" w:rsidP="00F16A6F">
            <w:pPr>
              <w:pStyle w:val="documentheading"/>
              <w:rPr>
                <w:rStyle w:val="documentsectiontitle"/>
                <w:highlight w:val="white"/>
              </w:rPr>
            </w:pPr>
          </w:p>
          <w:p w14:paraId="0C077D87" w14:textId="7B20CF8C" w:rsidR="00F16A6F" w:rsidRPr="00A164BC" w:rsidRDefault="00D35D9F" w:rsidP="00F16A6F">
            <w:pPr>
              <w:pStyle w:val="documentheading"/>
              <w:rPr>
                <w:rStyle w:val="documentleft-box"/>
                <w:color w:val="000000"/>
              </w:rPr>
            </w:pPr>
            <w:r>
              <w:rPr>
                <w:rStyle w:val="documentsectiontitle"/>
                <w:highlight w:val="white"/>
              </w:rPr>
              <w:t>Extra-curricular Activities</w:t>
            </w:r>
            <w:r w:rsidR="00F16A6F" w:rsidRPr="00A164BC">
              <w:rPr>
                <w:rStyle w:val="documentsectiontitle"/>
                <w:highlight w:val="white"/>
              </w:rPr>
              <w:t> </w:t>
            </w:r>
            <w:r w:rsidR="00000000">
              <w:pict w14:anchorId="6D69B9BD">
                <v:rect id="_x0000_s1036" style="position:absolute;margin-left:0;margin-top:.75pt;width:331.5pt;height:9.5pt;z-index:-251644928;mso-position-horizontal-relative:text;mso-position-vertical-relative:line" fillcolor="#dae4ea" stroked="f">
                  <v:path strokeok="f"/>
                </v:rect>
              </w:pict>
            </w:r>
          </w:p>
          <w:p w14:paraId="16674CE2" w14:textId="77777777" w:rsidR="00F16A6F" w:rsidRPr="00A164BC" w:rsidRDefault="00F16A6F" w:rsidP="00F16A6F">
            <w:pPr>
              <w:pStyle w:val="divdocumentulli"/>
              <w:numPr>
                <w:ilvl w:val="0"/>
                <w:numId w:val="5"/>
              </w:numPr>
              <w:ind w:left="200" w:hanging="183"/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</w:pPr>
            <w:r w:rsidRPr="00A164BC">
              <w:rPr>
                <w:rStyle w:val="documentstrong"/>
                <w:color w:val="000000"/>
                <w:sz w:val="18"/>
                <w:szCs w:val="18"/>
              </w:rPr>
              <w:t xml:space="preserve">Beta Student Ambassador </w:t>
            </w:r>
            <w:r w:rsidRPr="00A164BC"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  <w:t>at Microsoft Learn</w:t>
            </w:r>
            <w:r w:rsidRPr="00A164BC">
              <w:rPr>
                <w:rStyle w:val="documentstrong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A164BC">
              <w:rPr>
                <w:rStyle w:val="documentstrong"/>
                <w:color w:val="000000"/>
                <w:sz w:val="18"/>
                <w:szCs w:val="18"/>
              </w:rPr>
              <w:t xml:space="preserve">( </w:t>
            </w:r>
            <w:r w:rsidRPr="00A164BC"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  <w:t>July</w:t>
            </w:r>
            <w:proofErr w:type="gramEnd"/>
            <w:r w:rsidRPr="00A164BC"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 2023 - </w:t>
            </w:r>
            <w:proofErr w:type="gramStart"/>
            <w:r w:rsidRPr="00A164BC"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  <w:t>present</w:t>
            </w:r>
            <w:r w:rsidRPr="00A164BC">
              <w:rPr>
                <w:rStyle w:val="documentstrong"/>
                <w:color w:val="000000"/>
                <w:sz w:val="18"/>
                <w:szCs w:val="18"/>
              </w:rPr>
              <w:t xml:space="preserve"> )</w:t>
            </w:r>
            <w:proofErr w:type="gramEnd"/>
            <w:r w:rsidRPr="00A164BC">
              <w:rPr>
                <w:rStyle w:val="documentstrong"/>
                <w:color w:val="000000"/>
                <w:sz w:val="18"/>
                <w:szCs w:val="18"/>
              </w:rPr>
              <w:t xml:space="preserve"> </w:t>
            </w:r>
          </w:p>
          <w:p w14:paraId="13FD2D5B" w14:textId="512341E0" w:rsidR="00F16A6F" w:rsidRPr="00A164BC" w:rsidRDefault="00F16A6F" w:rsidP="00F16A6F">
            <w:pPr>
              <w:pStyle w:val="divdocumentulli"/>
              <w:numPr>
                <w:ilvl w:val="0"/>
                <w:numId w:val="5"/>
              </w:numPr>
              <w:ind w:left="200" w:hanging="183"/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</w:pPr>
            <w:r w:rsidRPr="00A164BC">
              <w:rPr>
                <w:rStyle w:val="documentstrong"/>
                <w:color w:val="000000"/>
                <w:sz w:val="18"/>
                <w:szCs w:val="18"/>
              </w:rPr>
              <w:t xml:space="preserve">Vice President </w:t>
            </w:r>
            <w:r w:rsidRPr="00A164BC"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  <w:t>at BUP Robotics Club</w:t>
            </w:r>
            <w:r w:rsidRPr="00A164BC">
              <w:rPr>
                <w:rStyle w:val="documentstrong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A164BC">
              <w:rPr>
                <w:rStyle w:val="documentstrong"/>
                <w:color w:val="000000"/>
                <w:sz w:val="18"/>
                <w:szCs w:val="18"/>
              </w:rPr>
              <w:t xml:space="preserve">( </w:t>
            </w:r>
            <w:r w:rsidRPr="00A164BC"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  <w:t>February</w:t>
            </w:r>
            <w:proofErr w:type="gramEnd"/>
            <w:r w:rsidRPr="00A164BC"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 2024 - </w:t>
            </w:r>
            <w:r w:rsidR="001F5D71"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  <w:t>August 2025</w:t>
            </w:r>
            <w:r w:rsidRPr="00A164BC">
              <w:rPr>
                <w:rStyle w:val="documentstrong"/>
                <w:color w:val="000000"/>
                <w:sz w:val="18"/>
                <w:szCs w:val="18"/>
              </w:rPr>
              <w:t xml:space="preserve">) </w:t>
            </w:r>
          </w:p>
          <w:p w14:paraId="0DF41A39" w14:textId="4C51E9E7" w:rsidR="00627174" w:rsidRPr="001F5D71" w:rsidRDefault="001F5D71" w:rsidP="00894A1A">
            <w:pPr>
              <w:pStyle w:val="divdocumentulli"/>
              <w:ind w:left="200"/>
              <w:rPr>
                <w:rStyle w:val="documentright-box"/>
                <w:rFonts w:ascii="Fira Sans" w:eastAsia="Fira Sans Light" w:hAnsi="Fira Sans" w:cs="Fira Sans Light"/>
                <w:color w:val="000000"/>
                <w:sz w:val="18"/>
                <w:szCs w:val="18"/>
              </w:rPr>
            </w:pPr>
            <w:r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  <w:t>E</w:t>
            </w:r>
            <w:r w:rsidR="00F16A6F" w:rsidRPr="00A164BC"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  <w:t>xperience</w:t>
            </w:r>
            <w:r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  <w:t>d</w:t>
            </w:r>
            <w:r w:rsidR="00F16A6F" w:rsidRPr="00A164BC"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 at </w:t>
            </w:r>
            <w:r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hosting </w:t>
            </w:r>
            <w:r w:rsidR="00F16A6F" w:rsidRPr="00A164BC"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various offline and online events </w:t>
            </w:r>
          </w:p>
        </w:tc>
      </w:tr>
    </w:tbl>
    <w:p w14:paraId="2DD395FA" w14:textId="77777777" w:rsidR="00627174" w:rsidRPr="00A164BC" w:rsidRDefault="00627174">
      <w:pPr>
        <w:rPr>
          <w:rFonts w:ascii="Fira Sans" w:hAnsi="Fira Sans"/>
          <w:vanish/>
        </w:rPr>
      </w:pPr>
    </w:p>
    <w:tbl>
      <w:tblPr>
        <w:tblStyle w:val="documentparentContainer"/>
        <w:tblW w:w="5000" w:type="pct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426"/>
      </w:tblGrid>
      <w:tr w:rsidR="00627174" w:rsidRPr="00A164BC" w14:paraId="4EE15867" w14:textId="77777777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292D6DFD" w14:textId="77777777" w:rsidR="00627174" w:rsidRPr="00A164BC" w:rsidRDefault="00627174">
            <w:pPr>
              <w:rPr>
                <w:rFonts w:ascii="Fira Sans" w:eastAsia="Fira Sans Light" w:hAnsi="Fira Sans" w:cs="Fira Sans Light"/>
                <w:color w:val="000000"/>
              </w:rPr>
            </w:pPr>
          </w:p>
        </w:tc>
      </w:tr>
    </w:tbl>
    <w:p w14:paraId="1D8C21F8" w14:textId="41F29125" w:rsidR="00627174" w:rsidRDefault="00627174" w:rsidP="00A905B3">
      <w:pPr>
        <w:spacing w:line="14" w:lineRule="exact"/>
        <w:rPr>
          <w:rFonts w:ascii="Fira Sans" w:hAnsi="Fira Sans"/>
        </w:rPr>
      </w:pPr>
    </w:p>
    <w:sectPr w:rsidR="00627174">
      <w:type w:val="continuous"/>
      <w:pgSz w:w="11906" w:h="16838"/>
      <w:pgMar w:top="400" w:right="240" w:bottom="400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ira Sans Light">
    <w:charset w:val="00"/>
    <w:family w:val="swiss"/>
    <w:pitch w:val="variable"/>
    <w:sig w:usb0="600002FF" w:usb1="00000001" w:usb2="00000000" w:usb3="00000000" w:csb0="0000019F" w:csb1="00000000"/>
    <w:embedRegular r:id="rId1" w:fontKey="{DFF9F3E4-34FB-4878-BBE5-6FF1D90C2160}"/>
    <w:embedBold r:id="rId2" w:fontKey="{EDF6447D-E6C2-4BE8-8A3F-1BA71C9984EF}"/>
  </w:font>
  <w:font w:name="Fira Sans">
    <w:altName w:val="Calibri"/>
    <w:charset w:val="00"/>
    <w:family w:val="swiss"/>
    <w:pitch w:val="variable"/>
    <w:sig w:usb0="600002FF" w:usb1="00000001" w:usb2="00000000" w:usb3="00000000" w:csb0="0000019F" w:csb1="00000000"/>
    <w:embedRegular r:id="rId3" w:fontKey="{237E0A0F-6C48-420B-8C2B-550FE64DE79E}"/>
    <w:embedBold r:id="rId4" w:fontKey="{5DE03B6D-76EA-4C97-B564-44753D22B803}"/>
  </w:font>
  <w:font w:name="Fira Sans Medium">
    <w:charset w:val="00"/>
    <w:family w:val="swiss"/>
    <w:pitch w:val="variable"/>
    <w:sig w:usb0="600002FF" w:usb1="00000001" w:usb2="00000000" w:usb3="00000000" w:csb0="0000019F" w:csb1="00000000"/>
    <w:embedRegular r:id="rId5" w:fontKey="{5450F0AC-325E-47A3-A21D-B12B0A28D6CF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1FF323E-1F7E-4A00-9305-5A4189BD958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2266E9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D0B8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0223E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56886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1A068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7E6B7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57CC9E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820CE4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AA48DE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27043E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E46DA4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7F49C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0964AC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CF29F2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4A6BC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48A03D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71E83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9C2AC2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D8041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AA88E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D1C1FD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BF2351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7F0C5A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438EFB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39C998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6AC834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67C9C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6C0CA1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4A07D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70A51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FDED9D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D9C2C4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A4E433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7787EF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93E7E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05A97E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618469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2288C7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A5610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888B17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6647DC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866A37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1023DF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E3A24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2F0CAD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E04061"/>
    <w:multiLevelType w:val="hybridMultilevel"/>
    <w:tmpl w:val="236AFA98"/>
    <w:lvl w:ilvl="0" w:tplc="0409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6" w15:restartNumberingAfterBreak="0">
    <w:nsid w:val="20F1692C"/>
    <w:multiLevelType w:val="hybridMultilevel"/>
    <w:tmpl w:val="BA54DA72"/>
    <w:lvl w:ilvl="0" w:tplc="AE941024">
      <w:numFmt w:val="bullet"/>
      <w:lvlText w:val="•"/>
      <w:lvlJc w:val="left"/>
      <w:pPr>
        <w:ind w:left="377" w:hanging="360"/>
      </w:pPr>
      <w:rPr>
        <w:rFonts w:ascii="Times New Roman" w:eastAsia="Fira Sans Light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7" w:hanging="360"/>
      </w:pPr>
      <w:rPr>
        <w:rFonts w:ascii="Wingdings" w:hAnsi="Wingdings" w:hint="default"/>
      </w:rPr>
    </w:lvl>
  </w:abstractNum>
  <w:num w:numId="1" w16cid:durableId="1475679246">
    <w:abstractNumId w:val="0"/>
  </w:num>
  <w:num w:numId="2" w16cid:durableId="1873954896">
    <w:abstractNumId w:val="1"/>
  </w:num>
  <w:num w:numId="3" w16cid:durableId="1060908822">
    <w:abstractNumId w:val="2"/>
  </w:num>
  <w:num w:numId="4" w16cid:durableId="2043701485">
    <w:abstractNumId w:val="3"/>
  </w:num>
  <w:num w:numId="5" w16cid:durableId="1043019349">
    <w:abstractNumId w:val="4"/>
  </w:num>
  <w:num w:numId="6" w16cid:durableId="2018461640">
    <w:abstractNumId w:val="5"/>
  </w:num>
  <w:num w:numId="7" w16cid:durableId="11381892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7174"/>
    <w:rsid w:val="00022706"/>
    <w:rsid w:val="00022C24"/>
    <w:rsid w:val="00075078"/>
    <w:rsid w:val="0007664E"/>
    <w:rsid w:val="000C0501"/>
    <w:rsid w:val="00101AFB"/>
    <w:rsid w:val="00133433"/>
    <w:rsid w:val="001C43F4"/>
    <w:rsid w:val="001D64E3"/>
    <w:rsid w:val="001F5D71"/>
    <w:rsid w:val="002018EE"/>
    <w:rsid w:val="0024189A"/>
    <w:rsid w:val="00250725"/>
    <w:rsid w:val="002606E3"/>
    <w:rsid w:val="0026681A"/>
    <w:rsid w:val="002A1B72"/>
    <w:rsid w:val="00327260"/>
    <w:rsid w:val="0036786A"/>
    <w:rsid w:val="003D25BA"/>
    <w:rsid w:val="003D5D6E"/>
    <w:rsid w:val="00403E6E"/>
    <w:rsid w:val="00420B64"/>
    <w:rsid w:val="004227E7"/>
    <w:rsid w:val="004928C2"/>
    <w:rsid w:val="004E5690"/>
    <w:rsid w:val="004F3B97"/>
    <w:rsid w:val="004F7714"/>
    <w:rsid w:val="005050A5"/>
    <w:rsid w:val="00552126"/>
    <w:rsid w:val="005659CA"/>
    <w:rsid w:val="00565C9F"/>
    <w:rsid w:val="00595868"/>
    <w:rsid w:val="00596C84"/>
    <w:rsid w:val="005F34D1"/>
    <w:rsid w:val="00606038"/>
    <w:rsid w:val="006061F7"/>
    <w:rsid w:val="00627174"/>
    <w:rsid w:val="00663712"/>
    <w:rsid w:val="006F1AA7"/>
    <w:rsid w:val="00706C0C"/>
    <w:rsid w:val="00716AC6"/>
    <w:rsid w:val="00796DCF"/>
    <w:rsid w:val="007B02C6"/>
    <w:rsid w:val="007C56E2"/>
    <w:rsid w:val="007D7C53"/>
    <w:rsid w:val="008253B4"/>
    <w:rsid w:val="00826ED9"/>
    <w:rsid w:val="00841887"/>
    <w:rsid w:val="00865DB8"/>
    <w:rsid w:val="00894A1A"/>
    <w:rsid w:val="008D2EF8"/>
    <w:rsid w:val="009201C3"/>
    <w:rsid w:val="00937F32"/>
    <w:rsid w:val="009A0EF6"/>
    <w:rsid w:val="009C7A28"/>
    <w:rsid w:val="00A164BC"/>
    <w:rsid w:val="00A25598"/>
    <w:rsid w:val="00A74894"/>
    <w:rsid w:val="00A8691E"/>
    <w:rsid w:val="00A905B3"/>
    <w:rsid w:val="00AE0EBC"/>
    <w:rsid w:val="00AE1B90"/>
    <w:rsid w:val="00B358F3"/>
    <w:rsid w:val="00B64EBE"/>
    <w:rsid w:val="00B74014"/>
    <w:rsid w:val="00BD1856"/>
    <w:rsid w:val="00C0137F"/>
    <w:rsid w:val="00C16641"/>
    <w:rsid w:val="00C572B9"/>
    <w:rsid w:val="00C94B1C"/>
    <w:rsid w:val="00CD3C04"/>
    <w:rsid w:val="00D0698B"/>
    <w:rsid w:val="00D35D9F"/>
    <w:rsid w:val="00D4651E"/>
    <w:rsid w:val="00DB7CCA"/>
    <w:rsid w:val="00DC0C66"/>
    <w:rsid w:val="00E627CA"/>
    <w:rsid w:val="00EA370D"/>
    <w:rsid w:val="00F0138C"/>
    <w:rsid w:val="00F16A6F"/>
    <w:rsid w:val="00F17159"/>
    <w:rsid w:val="00F27114"/>
    <w:rsid w:val="00F45517"/>
    <w:rsid w:val="00FD768F"/>
    <w:rsid w:val="00FE1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656B9205"/>
  <w15:docId w15:val="{D473D061-0606-4492-AE60-F166F4647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size">
    <w:name w:val="document_fontsize"/>
    <w:basedOn w:val="Normal"/>
    <w:rPr>
      <w:sz w:val="18"/>
      <w:szCs w:val="18"/>
    </w:rPr>
  </w:style>
  <w:style w:type="paragraph" w:customStyle="1" w:styleId="div">
    <w:name w:val="div"/>
    <w:basedOn w:val="Normal"/>
  </w:style>
  <w:style w:type="paragraph" w:customStyle="1" w:styleId="documentparagraph">
    <w:name w:val="document_paragraph"/>
    <w:basedOn w:val="Normal"/>
    <w:pPr>
      <w:pBdr>
        <w:top w:val="none" w:sz="0" w:space="20" w:color="auto"/>
      </w:pBdr>
    </w:pPr>
  </w:style>
  <w:style w:type="character" w:customStyle="1" w:styleId="topbordercell">
    <w:name w:val="topbordercell"/>
    <w:basedOn w:val="DefaultParagraphFont"/>
    <w:rPr>
      <w:shd w:val="clear" w:color="auto" w:fill="094D73"/>
    </w:rPr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table" w:customStyle="1" w:styleId="topBorderTable">
    <w:name w:val="topBorderTable"/>
    <w:basedOn w:val="TableNormal"/>
    <w:tblPr/>
  </w:style>
  <w:style w:type="paragraph" w:customStyle="1" w:styleId="documentname">
    <w:name w:val="document_name"/>
    <w:basedOn w:val="Normal"/>
    <w:pPr>
      <w:pBdr>
        <w:bottom w:val="none" w:sz="0" w:space="5" w:color="auto"/>
      </w:pBdr>
      <w:spacing w:line="500" w:lineRule="atLeast"/>
    </w:pPr>
    <w:rPr>
      <w:rFonts w:ascii="Fira Sans" w:eastAsia="Fira Sans" w:hAnsi="Fira Sans" w:cs="Fira Sans"/>
      <w:b/>
      <w:bCs/>
      <w:caps/>
      <w:color w:val="094D73"/>
      <w:sz w:val="70"/>
      <w:szCs w:val="70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pBdr>
        <w:bottom w:val="none" w:sz="0" w:space="5" w:color="auto"/>
      </w:pBdr>
    </w:pPr>
    <w:rPr>
      <w:color w:val="094D73"/>
      <w:sz w:val="34"/>
      <w:szCs w:val="34"/>
    </w:rPr>
  </w:style>
  <w:style w:type="paragraph" w:customStyle="1" w:styleId="bottombordername">
    <w:name w:val="bottombordername"/>
    <w:basedOn w:val="Normal"/>
    <w:pPr>
      <w:pBdr>
        <w:top w:val="none" w:sz="0" w:space="3" w:color="auto"/>
        <w:bottom w:val="single" w:sz="8" w:space="0" w:color="8DA6B6"/>
      </w:pBdr>
      <w:spacing w:line="20" w:lineRule="atLeast"/>
    </w:pPr>
    <w:rPr>
      <w:sz w:val="2"/>
      <w:szCs w:val="2"/>
    </w:rPr>
  </w:style>
  <w:style w:type="character" w:customStyle="1" w:styleId="documentleft-box">
    <w:name w:val="document_left-box"/>
    <w:basedOn w:val="DefaultParagraphFont"/>
  </w:style>
  <w:style w:type="paragraph" w:customStyle="1" w:styleId="topborder">
    <w:name w:val="topborder"/>
    <w:basedOn w:val="Normal"/>
    <w:pPr>
      <w:pBdr>
        <w:top w:val="none" w:sz="0" w:space="5" w:color="auto"/>
        <w:bottom w:val="single" w:sz="8" w:space="0" w:color="8DA6B6"/>
      </w:pBdr>
      <w:spacing w:line="20" w:lineRule="atLeast"/>
    </w:pPr>
    <w:rPr>
      <w:vanish/>
      <w:sz w:val="2"/>
      <w:szCs w:val="2"/>
    </w:rPr>
  </w:style>
  <w:style w:type="paragraph" w:customStyle="1" w:styleId="documentleft-boxsectionnth-child1toppadding">
    <w:name w:val="document_left-box_section_nth-child(1)_toppadding"/>
    <w:basedOn w:val="Normal"/>
    <w:pPr>
      <w:spacing w:line="500" w:lineRule="atLeast"/>
    </w:pPr>
  </w:style>
  <w:style w:type="paragraph" w:customStyle="1" w:styleId="documentheading">
    <w:name w:val="document_heading"/>
    <w:basedOn w:val="Normal"/>
    <w:pPr>
      <w:pBdr>
        <w:bottom w:val="none" w:sz="0" w:space="4" w:color="auto"/>
      </w:pBdr>
    </w:pPr>
    <w:rPr>
      <w:rFonts w:ascii="Fira Sans" w:eastAsia="Fira Sans" w:hAnsi="Fira Sans" w:cs="Fira Sans"/>
      <w:b/>
      <w:bCs/>
      <w:sz w:val="36"/>
      <w:szCs w:val="36"/>
    </w:rPr>
  </w:style>
  <w:style w:type="character" w:customStyle="1" w:styleId="documentsectiontitle">
    <w:name w:val="document_sectiontitle"/>
    <w:basedOn w:val="DefaultParagraphFont"/>
    <w:rPr>
      <w:caps/>
      <w:color w:val="094D73"/>
      <w:spacing w:val="10"/>
      <w:sz w:val="20"/>
      <w:szCs w:val="20"/>
    </w:rPr>
  </w:style>
  <w:style w:type="paragraph" w:customStyle="1" w:styleId="documentleft-boxsinglecolumn">
    <w:name w:val="document_left-box_singlecolumn"/>
    <w:basedOn w:val="Normal"/>
  </w:style>
  <w:style w:type="paragraph" w:customStyle="1" w:styleId="p">
    <w:name w:val="p"/>
    <w:basedOn w:val="Normal"/>
  </w:style>
  <w:style w:type="paragraph" w:customStyle="1" w:styleId="bottomlowborder">
    <w:name w:val="bottomlowborder"/>
    <w:basedOn w:val="Normal"/>
    <w:pPr>
      <w:pBdr>
        <w:top w:val="none" w:sz="0" w:space="5" w:color="auto"/>
        <w:bottom w:val="single" w:sz="8" w:space="0" w:color="094D73"/>
      </w:pBdr>
      <w:spacing w:line="20" w:lineRule="atLeast"/>
    </w:pPr>
    <w:rPr>
      <w:sz w:val="2"/>
      <w:szCs w:val="2"/>
    </w:rPr>
  </w:style>
  <w:style w:type="paragraph" w:customStyle="1" w:styleId="documentsectiontoppadding">
    <w:name w:val="document_section_toppadding"/>
    <w:basedOn w:val="Normal"/>
    <w:pPr>
      <w:spacing w:line="500" w:lineRule="atLeast"/>
    </w:pPr>
    <w:rPr>
      <w:sz w:val="20"/>
      <w:szCs w:val="20"/>
    </w:rPr>
  </w:style>
  <w:style w:type="paragraph" w:customStyle="1" w:styleId="documentpaddedline">
    <w:name w:val="document_paddedline"/>
    <w:basedOn w:val="Normal"/>
  </w:style>
  <w:style w:type="character" w:customStyle="1" w:styleId="documenttxtBold">
    <w:name w:val="document_txtBold"/>
    <w:basedOn w:val="DefaultParagraphFont"/>
    <w:rPr>
      <w:rFonts w:ascii="Fira Sans" w:eastAsia="Fira Sans" w:hAnsi="Fira Sans" w:cs="Fira Sans"/>
      <w:b/>
      <w:bCs/>
    </w:rPr>
  </w:style>
  <w:style w:type="character" w:customStyle="1" w:styleId="divdocumentjobdates">
    <w:name w:val="div_document_jobdates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character" w:customStyle="1" w:styleId="documenttotl-expr">
    <w:name w:val="document_totl-expr"/>
    <w:basedOn w:val="DefaultParagraphFont"/>
    <w:rPr>
      <w:b/>
      <w:bCs/>
      <w:color w:val="FFFFFF"/>
      <w:sz w:val="14"/>
      <w:szCs w:val="14"/>
    </w:rPr>
  </w:style>
  <w:style w:type="character" w:customStyle="1" w:styleId="documentcompanyname">
    <w:name w:val="document_companyname"/>
    <w:basedOn w:val="DefaultParagraphFont"/>
    <w:rPr>
      <w:rFonts w:ascii="Fira Sans" w:eastAsia="Fira Sans" w:hAnsi="Fira Sans" w:cs="Fira Sans"/>
      <w:b/>
      <w:bCs/>
    </w:rPr>
  </w:style>
  <w:style w:type="character" w:customStyle="1" w:styleId="divdocumentjobcity">
    <w:name w:val="div_document_jobcity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character" w:customStyle="1" w:styleId="divdocumentjobstate">
    <w:name w:val="div_document_jobstate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character" w:customStyle="1" w:styleId="divdocumentjoblocation">
    <w:name w:val="div_document_joblocation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paragraph" w:customStyle="1" w:styleId="divdocumentulli">
    <w:name w:val="div_document_ul_li"/>
    <w:basedOn w:val="Normal"/>
  </w:style>
  <w:style w:type="character" w:customStyle="1" w:styleId="documentstrong">
    <w:name w:val="document_strong"/>
    <w:basedOn w:val="DefaultParagraphFont"/>
    <w:rPr>
      <w:rFonts w:ascii="Fira Sans" w:eastAsia="Fira Sans" w:hAnsi="Fira Sans" w:cs="Fira Sans"/>
      <w:b/>
      <w:bCs/>
    </w:rPr>
  </w:style>
  <w:style w:type="character" w:customStyle="1" w:styleId="divdocumentdegree">
    <w:name w:val="div_document_degree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character" w:customStyle="1" w:styleId="divdocumentprogramline">
    <w:name w:val="div_document_programline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character" w:customStyle="1" w:styleId="divdocumenteduc-secjobcity">
    <w:name w:val="div_document_educ-sec_jobcity"/>
    <w:basedOn w:val="DefaultParagraphFont"/>
    <w:rPr>
      <w:rFonts w:ascii="Fira Sans Light" w:eastAsia="Fira Sans Light" w:hAnsi="Fira Sans Light" w:cs="Fira Sans Light"/>
      <w:b w:val="0"/>
      <w:bCs w:val="0"/>
    </w:rPr>
  </w:style>
  <w:style w:type="character" w:customStyle="1" w:styleId="divdocumenteduc-secjobstate">
    <w:name w:val="div_document_educ-sec_jobstate"/>
    <w:basedOn w:val="DefaultParagraphFont"/>
    <w:rPr>
      <w:rFonts w:ascii="Fira Sans Light" w:eastAsia="Fira Sans Light" w:hAnsi="Fira Sans Light" w:cs="Fira Sans Light"/>
      <w:b w:val="0"/>
      <w:bCs w:val="0"/>
    </w:rPr>
  </w:style>
  <w:style w:type="character" w:customStyle="1" w:styleId="divdocumenteduc-secjobcountry">
    <w:name w:val="div_document_educ-sec_jobcountry"/>
    <w:basedOn w:val="DefaultParagraphFont"/>
    <w:rPr>
      <w:rFonts w:ascii="Fira Sans Light" w:eastAsia="Fira Sans Light" w:hAnsi="Fira Sans Light" w:cs="Fira Sans Light"/>
      <w:b w:val="0"/>
      <w:bCs w:val="0"/>
    </w:rPr>
  </w:style>
  <w:style w:type="character" w:customStyle="1" w:styleId="documentsectioncert-secsinglecolumnspanp">
    <w:name w:val="document_section_cert-sec_singlecolumn_span_p"/>
    <w:basedOn w:val="DefaultParagraphFont"/>
  </w:style>
  <w:style w:type="paragraph" w:customStyle="1" w:styleId="documentleft-boxsectionnth-last-child1bottomlowborder">
    <w:name w:val="document_left-box_section_nth-last-child(1)_bottomlowborder"/>
    <w:basedOn w:val="Normal"/>
  </w:style>
  <w:style w:type="character" w:customStyle="1" w:styleId="leftboxrightpaddingcell">
    <w:name w:val="leftboxrightpaddingcell"/>
    <w:basedOn w:val="DefaultParagraphFont"/>
  </w:style>
  <w:style w:type="paragraph" w:customStyle="1" w:styleId="leftboxrightpaddingcellParagraph">
    <w:name w:val="leftboxrightpaddingcell Paragraph"/>
    <w:basedOn w:val="Normal"/>
  </w:style>
  <w:style w:type="character" w:customStyle="1" w:styleId="documentright-box">
    <w:name w:val="document_right-box"/>
    <w:basedOn w:val="DefaultParagraphFont"/>
  </w:style>
  <w:style w:type="paragraph" w:customStyle="1" w:styleId="documentright-boxSECTIONCNTC">
    <w:name w:val="document_right-box_SECTION_CNTC"/>
    <w:basedOn w:val="Normal"/>
  </w:style>
  <w:style w:type="paragraph" w:customStyle="1" w:styleId="documentaddress">
    <w:name w:val="document_address"/>
    <w:basedOn w:val="Normal"/>
    <w:rPr>
      <w:sz w:val="18"/>
      <w:szCs w:val="18"/>
    </w:rPr>
  </w:style>
  <w:style w:type="character" w:customStyle="1" w:styleId="documentaddressadrsDetails">
    <w:name w:val="document_address_adrsDetails"/>
    <w:basedOn w:val="DefaultParagraphFont"/>
  </w:style>
  <w:style w:type="character" w:customStyle="1" w:styleId="documentbeforecolonspace">
    <w:name w:val="document_beforecolonspace"/>
    <w:basedOn w:val="DefaultParagraphFont"/>
    <w:rPr>
      <w:vanish/>
    </w:rPr>
  </w:style>
  <w:style w:type="paragraph" w:customStyle="1" w:styleId="documentSECTIONCNTCsection">
    <w:name w:val="document_SECTION_CNTC + section"/>
    <w:basedOn w:val="Normal"/>
  </w:style>
  <w:style w:type="paragraph" w:customStyle="1" w:styleId="documentskliSecparagraphfirstparagraph">
    <w:name w:val="document_skliSec_paragraph_firstparagraph"/>
    <w:basedOn w:val="Normal"/>
  </w:style>
  <w:style w:type="character" w:customStyle="1" w:styleId="documentskliSecfieldp">
    <w:name w:val="document_skliSec_field_p"/>
    <w:basedOn w:val="DefaultParagraphFont"/>
  </w:style>
  <w:style w:type="character" w:customStyle="1" w:styleId="documentfltRight">
    <w:name w:val="document_fltRight"/>
    <w:basedOn w:val="DefaultParagraphFont"/>
  </w:style>
  <w:style w:type="paragraph" w:customStyle="1" w:styleId="documentskliSecparagraph">
    <w:name w:val="document_skliSec_paragraph"/>
    <w:basedOn w:val="Normal"/>
  </w:style>
  <w:style w:type="table" w:customStyle="1" w:styleId="documentparentContainer">
    <w:name w:val="document_parentContainer"/>
    <w:basedOn w:val="TableNormal"/>
    <w:tblPr/>
  </w:style>
  <w:style w:type="character" w:customStyle="1" w:styleId="bottom-box">
    <w:name w:val="bottom-box"/>
    <w:basedOn w:val="DefaultParagraphFont"/>
  </w:style>
  <w:style w:type="character" w:styleId="Hyperlink">
    <w:name w:val="Hyperlink"/>
    <w:basedOn w:val="DefaultParagraphFont"/>
    <w:uiPriority w:val="99"/>
    <w:unhideWhenUsed/>
    <w:rsid w:val="00A164B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64BC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C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liha-tabassum-801241210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d-Rakib-Hassan/WeavePDF" TargetMode="External"/><Relationship Id="rId12" Type="http://schemas.openxmlformats.org/officeDocument/2006/relationships/hyperlink" Target="https://bupedubd-my.sharepoint.com/:b:/g/personal/maliha2154901035_student_bup_edu_bd/ESPQl1O5ifZNlQUqN4czRXsBYu4HWiGNramI4WaT6_ag2w?e=XGf6x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xaimedicalbot.azurewebsites.net/" TargetMode="External"/><Relationship Id="rId11" Type="http://schemas.openxmlformats.org/officeDocument/2006/relationships/hyperlink" Target="https://learn.microsoft.com/en-us/users/maliha123/credentials/10916f69cba325?ref=https%3A%2F%2Fwww.linkedin.com%2F" TargetMode="External"/><Relationship Id="rId5" Type="http://schemas.openxmlformats.org/officeDocument/2006/relationships/hyperlink" Target="https://github.com/OdinPie/xaimedbot" TargetMode="External"/><Relationship Id="rId10" Type="http://schemas.openxmlformats.org/officeDocument/2006/relationships/hyperlink" Target="https://github.com/OdinPi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silient-shortbread-0f0a52.netlify.app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631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Maliha Tabassum</vt:lpstr>
    </vt:vector>
  </TitlesOfParts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Maliha Tabassum</dc:title>
  <cp:lastModifiedBy>Maliha Tabassum</cp:lastModifiedBy>
  <cp:revision>2</cp:revision>
  <cp:lastPrinted>2026-02-10T04:06:00Z</cp:lastPrinted>
  <dcterms:created xsi:type="dcterms:W3CDTF">2026-02-10T04:06:00Z</dcterms:created>
  <dcterms:modified xsi:type="dcterms:W3CDTF">2026-02-10T04:06:00Z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13d0be38-accd-4ee6-87a7-418343390356</vt:lpwstr>
  </property>
  <property fmtid="{D5CDD505-2E9C-101B-9397-08002B2CF9AE}" pid="3" name="x1ye=0">
    <vt:lpwstr>jGUAAB+LCAAAAAAABAAUm8Vu5FAQRT/ICzMtzY6ZaWdmZn/99EgtRVHI71XVrXOkDsFAOIHyBMNiDCPCFPP7hCUFCmFYiGEg0usSLlIbpn5zvVbMOU4KuaIy685jCBJIGQ7WhtfKWmrH/q4o13MJ1XrHUVxzFdR0dmkVPrLYlmd0HH+MSD8w2+VH1MdtY7IATAIMcbps9U4u7WF3LoMcrD4xkam0u4+1eblYflZ2eCYZnvKZAXafBUh8utOPfD5</vt:lpwstr>
  </property>
  <property fmtid="{D5CDD505-2E9C-101B-9397-08002B2CF9AE}" pid="4" name="x1ye=1">
    <vt:lpwstr>wgVMFfVSBzdg3N4tXZD4l8FKThKVgkUUCfkbLE9xs0zsbUIwt7qAjp3x5mZSeCmm2006n+bvEs8H94fgb90cjpS/qMWIgvMMNLRjzoNMNDjS4FgylKg8bS81QvgbbcYGJZYq9WGAz25am+/ziCGbLnUa/qjML+spCwmD2jXnoaerTBhA4yVCVU2ZQ6AO/feiPVAPfGVc3DJL8devPLy6+fxjIDraHnGxOmnuepJPCzzidPGoC37ije172imv6Yg</vt:lpwstr>
  </property>
  <property fmtid="{D5CDD505-2E9C-101B-9397-08002B2CF9AE}" pid="5" name="x1ye=10">
    <vt:lpwstr>uK/IItkJ3U1i1qzzC/2DFg0P9D6f51BtJlaqfbX9+hf7MUhZE1AcUaMOqBZJbx/roBT6fx3qPpFbatdDwXDsBIzfNyNuE3xG5yQF3DRAlzbL/oxSTEC2hxTrvGDBhs79mQdZyxHX0yxC2CMmbu1dFcBAp4V0+M0EyeuXF1VKfNmL/d6F0ZiNLD9n9bMy07OKnb9DsJ6ITkPXZFhRAUBrsODDxCGMGEW7pOJ34Km9yU0xSgPz0L4bVwoxlcdoLRp</vt:lpwstr>
  </property>
  <property fmtid="{D5CDD505-2E9C-101B-9397-08002B2CF9AE}" pid="6" name="x1ye=100">
    <vt:lpwstr>r3l1OWB1GLIrXmgpk6Vw6B6S0pPczksDAFPRk2vbj7t4zzJAX1gWtiFwvx5a5aR+oGLpYsClX8x9od+2+E29wEbkCKFKcqVSve43hS1Xk7YXOxIgfkf7T2eQQGKVIsUr6DAVnLX14vgUfXKPMpRxgea32XTUqNGobo9+VaErlN/5brut7pC1d+mcraSbgqOXlswxma9jUlVw4dXjfIHxWFazAl9FQqlybltx24TjSSg4OCHEHDt/CI/P41Lgdt9</vt:lpwstr>
  </property>
  <property fmtid="{D5CDD505-2E9C-101B-9397-08002B2CF9AE}" pid="7" name="x1ye=101">
    <vt:lpwstr>z8pms9ieh6DiEaNAml5IkItyxscVbmhsg/pa3ufPBoyf+xcOmUyV806orUl8Aryq6ycUwXT87xOXHaTEbmq/Q6b9Y77JZ6i7IxUq1FJzHT5XaPp9c1pqLcQTX2xhKSb04EBJRm37ZbId1bnTbZfW/U0mtANV/O/CAgGtXV7Hh53LwjbbNmiDjd78wxlihXi6x6gL3xqBA6XXh2umkTW4hhy4xIujgLILjYzQRbe2C0yJpRQAcKmIjT0JFyJT5At</vt:lpwstr>
  </property>
  <property fmtid="{D5CDD505-2E9C-101B-9397-08002B2CF9AE}" pid="8" name="x1ye=102">
    <vt:lpwstr>91MX60XM/+yGYF0wL18fl+Mg/FI2MvPGc6PT79FLNYTGoMo+IZm8OHTunU4+qk8o4bz8tFyL8yEzdmpGkbuvUBt0EhmUlBa3+okcVSwI06hyLCIprYScMgB/uccFRvSpsScdRqxWKLRdxrh9Nq6sDWEExHnmMlQ0KgwqOc5w6T0HakmxiZwlYMkLGwf0+3+xkTLKdhgeKjIjsETyposjv2q2UxL4L1MmCqSdXhZlC1RC150oeOZX3QZJgyEQ1Rp</vt:lpwstr>
  </property>
  <property fmtid="{D5CDD505-2E9C-101B-9397-08002B2CF9AE}" pid="9" name="x1ye=103">
    <vt:lpwstr>wA75LBJJf/9B/39FXGMZQAA</vt:lpwstr>
  </property>
  <property fmtid="{D5CDD505-2E9C-101B-9397-08002B2CF9AE}" pid="10" name="x1ye=11">
    <vt:lpwstr>ga1etS53JfvPqM5stLCRxNDYRYBZDrnWuWvuOiyMOBRoiax4ZUupnnlSPtBOP4MGJcvfbjjtGBjTZ6GCDGzCy0lorvKv2lwmq3xp6ggVa9tbkQgxksPYgo0BsIIlKGxuMBYYCAL3/2vku8lPbxWrfz80BjHZ2V9VoZ1ZlNbkmYpR9XEpZOUynj6NvgTgQpYaowDHYNotIcuJ9DNqsSsx735AXOk7hYKA3q//otzYHAeqFonF71OxVxf9EdZOpF9</vt:lpwstr>
  </property>
  <property fmtid="{D5CDD505-2E9C-101B-9397-08002B2CF9AE}" pid="11" name="x1ye=12">
    <vt:lpwstr>q0hOCzhGtvesW4TmiJezf3sTsR5PbOHyWffHtTdEmcUn1nygK39BEylniWF9OI+PVRx3kW+sQCrS8EWNiyxpT1j6yd9aAeTbNI9cTDoTfpS3VsIQr8VJGH6GNiaGgTJKvAZGS2bCwYJIAP42ck9hYo7J0fYHylm5bjkp+WyCVl/AO1ZATh/3LuamAT+oEYP3o6IWnQghSLcUmEV2BAHJeCf4fZwS4sznROFhpgFByJKSu9TwPkRTLBPCwsCznMx</vt:lpwstr>
  </property>
  <property fmtid="{D5CDD505-2E9C-101B-9397-08002B2CF9AE}" pid="12" name="x1ye=13">
    <vt:lpwstr>IFcLVirtmlSVuaLX8Whx1PDKB/AKDmeDcODR8qYcHKt8fS4B00DW9qyKJOWafWVwSuv4m3Om2sxOC6LYiBleQnNxGoXTY7/1EkPyB8oOfLp1/fjq4voW4+XNG7tF3KCbTQL8+4AgxcmPmC6obuNOyNPlXlbkMTEaRPysa5YGS+up5gGq4jiT1l8wJZ99PR/0YQ3NEpwmSk0Fk2NK/SWxRL5KYDN5DROC5Ir9dzsznOawOTi5NmVVhiHpjhK0LzJ</vt:lpwstr>
  </property>
  <property fmtid="{D5CDD505-2E9C-101B-9397-08002B2CF9AE}" pid="13" name="x1ye=14">
    <vt:lpwstr>BsQCPOs0+gomYnVJp2h2U4fv6DG0WzdbILkudLm/aTvjwMH4iCXbOppSo0G5Dmc6FhaTcWq5llNTj/DhfMJ717BONde9P39/dv5tfoGTtDDAe499SFGdeo26y7MgPOAa75a1DJGZcbvH4bqBHEPzoBdE4jjCgjM0u6KJ6nRUt+bLpLPmQWFglap8wVkFJFReaCSq3wgHBLMcIxcixLvP7AEdyzORqE9MBlYXleNyGhRWrPpiU0SmaqkooemYdc0</vt:lpwstr>
  </property>
  <property fmtid="{D5CDD505-2E9C-101B-9397-08002B2CF9AE}" pid="14" name="x1ye=15">
    <vt:lpwstr>IDJjWar7gvs/eGPG3ZksKYl5+7HbINJkG/fR3l/2lvs4SuZBeb7hZUbTolK3MOXOGigO3Nc27isNg/gpysnvN+TltX47CDXG/QyWrXKU/6JeBsTXODOqD6KHi+hdjLBf7enHCSSFb+Gakp1nafW+9Mij97nX40wqmOKgWHs8Rf3EpBFhASniKLCCivWhuoqiQ4J+y+HMWmpJKM86RV8Smatvvt68g2sacphYs2YzL9lJuh4sTIrYu+jENX6GrEv</vt:lpwstr>
  </property>
  <property fmtid="{D5CDD505-2E9C-101B-9397-08002B2CF9AE}" pid="15" name="x1ye=16">
    <vt:lpwstr>J2XpkQvoVKBRsanVqwM4j3HVOhIkmF+hiUFSacac7oUEVM4VoYqcVjP1XKWEljcBuu3Ya0Jf237wgy8/TddXpwXfP782BfVjQTte8vBZAW0QgXTxR2sJwZVCeAfFhrSOcK2j/HWEuprHSJpxJ/VTGWKs5/wgXh07dtPenxevRHxqqfVaMzrBfo5ZnR7vemWMjOYO6vfU+29hWKY5SIh+KKCj1dicSFKfQj9C1s/q7ZzkGAQ4ONRk+/bgEXeL7s8</vt:lpwstr>
  </property>
  <property fmtid="{D5CDD505-2E9C-101B-9397-08002B2CF9AE}" pid="16" name="x1ye=17">
    <vt:lpwstr>GidsfU3jtxQg/P7fVtYPDRIJiW6R6zfTPK/I8p3vZLFnobi8wRX/XaP06Tr9bZHumkSsl88jS2qVhA7ZwT7Q7RW6Un7ZB97hnyDC75RF2HIb+jWdp75ilNbQGSZ+0WX9PqRMo7grVvFdz8spHS3lH2fTPtoTQU2wdRvJ57hTl34kEfFtMuBMd4anwW4iy4mOakOESfvp6pwRzkBLuGg1QFyn02ZJATjltOksUY2DnL5EVXEFMbUGjjT64L6k8dH</vt:lpwstr>
  </property>
  <property fmtid="{D5CDD505-2E9C-101B-9397-08002B2CF9AE}" pid="17" name="x1ye=18">
    <vt:lpwstr>1uQ68FCO6mUHor34XG6vxzI2bSfvhPEAV7wITkRRb044fX3kHh50l4ZVCOvmLu1pPJ6f3NjgO2PcdMejC7EF5IxO8F3u9aWp0hJypr5lgI/9FEVRseCSTvjYtCaMgMaLH3DXj7KWVoqprR3/Q7kMj7gn9ziKvFOB9tZavFRl0tiPAnazm/TE6K5Ibq6cyUOBadfsXvpWmh9yWHalq3dvzR2VK4VcHMv/Rxz9j9S1hwYn3HJNQxEC44G8O6yKAgR</vt:lpwstr>
  </property>
  <property fmtid="{D5CDD505-2E9C-101B-9397-08002B2CF9AE}" pid="18" name="x1ye=19">
    <vt:lpwstr>P1KPsifuP0NsxNYFzgDv5bqrmAz1+yCZHDo0ZyLfaaGxD8n2yapohL1DkBX34hMjsVuOkm3ZA5gdD6x3xFPPIb9mXyJ7LmL7+zufewemYTbmX5ubyncX4WxZj0bXx2Mu5xrhgETYRyQQuUiPwnZ7aNrfk3fsfQt1hzFBGkrDaFSdP7zgPeNP0nPF7CfDzlHfK+PgqcYPSHRKlJZ9H70sL7PjZpHByC8tsUj+Stb5T361FPy58xR8sup322rglae</vt:lpwstr>
  </property>
  <property fmtid="{D5CDD505-2E9C-101B-9397-08002B2CF9AE}" pid="19" name="x1ye=2">
    <vt:lpwstr>uyZNnGDFsUbjd2svnTaS/+FqEoEc4oNudoCTzpaDR4l2GwFBEwO8tjaXdpqyPig//+Hmhhn5LQ3jtoAgD2V/nTtHyyArH8+DIKiRDKoda3NGB97OZeUV0aL1vr1t4RZemYiC5WBf94Pz72UI0JKHaeYW492zZ0Ad2kBorXrWBJsy2w3nZsXzjqodjfKY0aunWuWM8b7Wh44GhBhVAjbnS9AdvL3pm2XKMaM+UOjaWw+ihbtEaG6URU8Y2qCpVua</vt:lpwstr>
  </property>
  <property fmtid="{D5CDD505-2E9C-101B-9397-08002B2CF9AE}" pid="20" name="x1ye=20">
    <vt:lpwstr>Dpdtpl2LuS79bbIc+SW/q0UoovyZMOvz9MWo1mikGUoDlA6Em7VnZAs7b3N8Zrgv3Dz7rXtD66S65wtz/qxXbkd+2wXAChao96n6qx7azzGnDv8wCYBXYMaWl6JmHDao1x7dVVXD7ymRPWYf85TzIv3VLrSCQL8V260DrrUrznIQiPj1kJAQHQjyEvQnCB1tmZeXY8PpRfTVcqZi/mVSWgjmtZ3Jchxqhgt//lyzp6ax25gat+h4dASzQOYsJaC</vt:lpwstr>
  </property>
  <property fmtid="{D5CDD505-2E9C-101B-9397-08002B2CF9AE}" pid="21" name="x1ye=21">
    <vt:lpwstr>UYzHdbW+Dogd1ncEn1NAXWGMZnxkM9+9ATnkC7yLpvK44cqUbtagZz+Me61XF/ua7wHZ+0jT9VhOxJFGWXfa9qtqb3g9xxeRvvcamWqm3I6ArJ3ppuBaQdKau1EuYqA/9zTfhE1t9eLd2lo1DlFhPTXuyPt2Koqn12TdUhUOHy4DilVmq17QuB98lFVlvdrWxzyGNfIgtVZYK2xjL/Lnh4S5D0Fhvldn7FptVAmQSOeWyWp0nCxO9gyX31DFQc6</vt:lpwstr>
  </property>
  <property fmtid="{D5CDD505-2E9C-101B-9397-08002B2CF9AE}" pid="22" name="x1ye=22">
    <vt:lpwstr>o5joYRZCNo3MMoEktv3vZkY4jr8Ud0hPdZOusabMZ0R3FB03cuuGitwmxXAt+znytiVempTmYgINawSXAWC9XH2j7z19Qj4omT4jwH9jEu+7nztRUnVe9tsNxpn3+SHTT/JnYlE/gBN0JHO8XxoR+5m1kSd/DbN0rLpOLEEKZloS3Qi0TeKw5sCe+m+kX6o1YLgIvE48pNejUwCcQkVjpf+AvQz/aPWDTABO/2rd8zU2oY+PLrgTLqd5cjpxgOf</vt:lpwstr>
  </property>
  <property fmtid="{D5CDD505-2E9C-101B-9397-08002B2CF9AE}" pid="23" name="x1ye=23">
    <vt:lpwstr>Hj2aBSEltjcZKtT5ucpA8S6PxbmuNeiC69EOV+nfZnSLh/E8td40LPMI4S12OwcQy3mjTgj3BZcl3BdPl3T60G+S4yPn5UOwZKxgHb6SDVADVi7zS25FO1oVYUdnq/V/spj8bm5Gi81SsxJRULoTTxldOU/mqIBJYHEnIIjS3od/beWLclZsarIhIdi+jWGcI/hiEK+6OuIf4SnBs8CL0762Oj+W9NI/qdrS6iTQjLwfu8pfyYT/B3iV7YS1B0u</vt:lpwstr>
  </property>
  <property fmtid="{D5CDD505-2E9C-101B-9397-08002B2CF9AE}" pid="24" name="x1ye=24">
    <vt:lpwstr>nnCSNfPQ6UF7cVqVjZomy7NmNJgrlv6tj+w0aVS/IgPwQ2ZpqB9Vnsdaxd+Lhmby3WDv2W29LJt2lRpg37RMnQSQDVL8V4I02FkuAXCUFTqe1Qk2U0xVCPxgisHx1GR9A+J/CqKUYss9o2plPrgOEWadNDboZI49EU/s9PtNR28zs5p9j3ePiPUdFIU4BgAB2xGIX02gWZ3W3ewlPqReSAFzIGxYiCBHcAKdzHEf1RpodHAnzxQd0zsDYh7Uy+l</vt:lpwstr>
  </property>
  <property fmtid="{D5CDD505-2E9C-101B-9397-08002B2CF9AE}" pid="25" name="x1ye=25">
    <vt:lpwstr>IEKbcCndVpV2y6iVuRz5TyzVW11Fd4QMDYuGCkWN9/O4V9PbL17O6aBdbvuVDt9zTECcdBCH/9UrtfqMzpX8A9L4bGXkEA5iwfUUTY5TqgL9LutAIwizZgayudwl5emKsGA2/idcUzlpJtdqpNSdbiXQ6/sqAymJdB9UV97FGMX43TkDHPNi2D8zjCG+d9EP1NhpodCQksL4v9rc0/hgFmwBEpLM3/n07BfOlVUtu8dfbqPDRJgAY/SWBF921ec</vt:lpwstr>
  </property>
  <property fmtid="{D5CDD505-2E9C-101B-9397-08002B2CF9AE}" pid="26" name="x1ye=26">
    <vt:lpwstr>qP7AjvMFHHhGYTsQnFROJUUD6ib3WWNVyZfSXbDX+Ak8dopotCl7e/FO6aB2vE9oCFNkgDjLdf0W0v+R9omcNWV/hYeb1keivtM1CfLOdyvTFYfS0Y9MW3J83Rhs7QwLk5sXuKbTB/qoDP2wN5LvlDlLroNgCPoEdZfY5zwJjffbhOJRnoO7LxBTSlP38hMe6ESakO9QPCodH3vOR79aBSDGfSIQpu6NTk+c0mSqZyi4wWmOrvOF+uRst36odiy</vt:lpwstr>
  </property>
  <property fmtid="{D5CDD505-2E9C-101B-9397-08002B2CF9AE}" pid="27" name="x1ye=27">
    <vt:lpwstr>0NfA+Oa5vQ3rdsbf+WPlAExPd7evhW/NFJYPQgXXgZeHdSZSFu8mfHJ8OKU5rx4uhpKPYIUkzQqZsOAEFIS9O8oLn1AWPupnkXEIcDBBajFYGsu6AIr56tSZvSoRq5RoxD4kX93hjB3hX0Y9tT93zJdljtdLG0ArFqmNlE6AIwFjp1cp3HgVpiiUbQQif8YQieoaGAI0cBECNbNeQZyuwidz/qLd/1PpwNvcPH2iG9MJAc0uMmeODoqvCJfi8w3</vt:lpwstr>
  </property>
  <property fmtid="{D5CDD505-2E9C-101B-9397-08002B2CF9AE}" pid="28" name="x1ye=28">
    <vt:lpwstr>xcUjUpkZ1wdj6DhLcntktagm3e7shn4zi7Nz9yHcD+WwBxx0Koj525HHpBmtc1r+YFWKrUX5SI4gPrt9ZMmgNqcYZb35xKuYg+MS3cqDhei+6e+CAAA0hiQ1+A/+KUvW7lPNYnX+25hMDSgRrzZjaBgTsFlYr6QzEA+N3FFAdQTmqnmhCD1cYw7AXsw3UhL892tyuEiFP/jRrEg93i0wM2v+otk0GZce43DqJOIh917m/DO/zsY5yqGjvNi+OwS</vt:lpwstr>
  </property>
  <property fmtid="{D5CDD505-2E9C-101B-9397-08002B2CF9AE}" pid="29" name="x1ye=29">
    <vt:lpwstr>aeYuDwVT/yIczdzjEoBB1d0oCbmXv6NQv/N6EUUUKtUfpgNdljUDJWAgZkL8++4lsrBFchvNgLZm6yVtnIBzhKhzFALBpE1W50B7T+ndd7SW2+y3DeWWfamClT3VSjcd0pq17M/pN3PPHCM9P/lur7wB//0yX+f0Nd4QJcL1f79g7m3GfnwKDsmxkvw/njwXu3bJDVPelgmEgcE54FS/L1lroGVdRS4GZRdlYE6NLTSIAXt+UUis70VW03INuTA</vt:lpwstr>
  </property>
  <property fmtid="{D5CDD505-2E9C-101B-9397-08002B2CF9AE}" pid="30" name="x1ye=3">
    <vt:lpwstr>sBnixg9+bwzQh1W6qs4JU5gnoVBS6cDttM1F6mC9KzO5iAykD3kwcnjgnLevBq4THp59gmj4AUOBl0yPUPUiDZww9X2pIdrVbEPPwzBnjpA4hfHaWRqI07qHYC75r+2eBWv+nsnHIFGYtmBbKhOTTuokTR58h4/yw86xLkmZXhjg39xhhPUbcxKJqonpJ+Hydj4KMOiIMhm+bPwD9XNLx4yQ4ijoB7UiUTaeCqpTFeoIXbf9AvNUCPV9Z0OsDw9</vt:lpwstr>
  </property>
  <property fmtid="{D5CDD505-2E9C-101B-9397-08002B2CF9AE}" pid="31" name="x1ye=30">
    <vt:lpwstr>vZqYlvvh4ZILuf9SDK48dsdhsXut/SXPUdK7zGm+ayUoQYFXd7ThrWMhLAaHWLFEBNIGhyM52yjHAFMDTH8ItHkzvy087VuyCvq8XOhWr/ogEIokRlunCBrmGNxfbGZymKvlybi3imJ/0jchN056SW9uHqhfxvBOhTcoYVeo0QmmVPRWRxWo08dX0ucvn+3aiQEB4QOMIZ9ASUXjgeT9sK1pt7JbT9MZ7E1/767YRN/BeomCXpQxQjoRffZn5sf</vt:lpwstr>
  </property>
  <property fmtid="{D5CDD505-2E9C-101B-9397-08002B2CF9AE}" pid="32" name="x1ye=31">
    <vt:lpwstr>3a7yoU2KLW43WQxda3F9RuxFDAU+vrAVABEin6K7CQSgn/4REh+/U1v5ArPn6cv7KlolXnkXaXxMZ0sFb43gGRhuUUcBh/CXnWkYWqBBNVbdVpsJKRwqEvdNkfPPDj53iIvBV34O+H4jI6d7Z+wIypbfn+XMoZz10NmyoLd4rMdestcCwFyPe5hAuSgjGoO0NxR0ZoN88RE9TNDqMVAo+gOLsvPiNUcpc7MMCMKd9Po/Te27vVjiGtqVbjGWREU</vt:lpwstr>
  </property>
  <property fmtid="{D5CDD505-2E9C-101B-9397-08002B2CF9AE}" pid="33" name="x1ye=32">
    <vt:lpwstr>es983IV7qeJIuTxSiCb3wPwv/SZST69NVptV8cror2qCAiR0RBa+UhHL12axBKjIICiDx7k8joX7QVq5e9pUuxnzHFUdFIZbcaNLGaE8eMl+S9gNkd9NZ3EWvICbegAqqtjQ9GtdnM0Q46tV5HgLKCc/il0QulqBZ7ycj3UGN40tzFhfNHMsShX5223zuxwI54sEV5laZ0jQnSZWNm0tGdZN6oys+McvHhwtDaBOdgue0xBvb6riCAqttdAVPtw</vt:lpwstr>
  </property>
  <property fmtid="{D5CDD505-2E9C-101B-9397-08002B2CF9AE}" pid="34" name="x1ye=33">
    <vt:lpwstr>kPnOT9BVG8nYBi5WM7d5BRcvBuZLFAiJxIKSnd79eZNo46u0Oe7HCeWEu7t88yVm80tYgbbtBpW65EV+ZtE9DKpgNKhDx5YShIq2FAswArK+R29jlsnrHmYMxmoKFYT9TfDRFJ03jKzHcqfwN2N/zd2ag08ItFmQXNjMkMiMlU3Uu8pZD9cuMhulkrv/ORrAABjKqBacLhuv/qPfdpTHXGksfCn5i0isBDCd7tPoDlgDUq/uEiNBvtZlRm1/B/B</vt:lpwstr>
  </property>
  <property fmtid="{D5CDD505-2E9C-101B-9397-08002B2CF9AE}" pid="35" name="x1ye=34">
    <vt:lpwstr>u2NzWlvCrbDlMAkasrCU66Pk3L4KTbPn9gj/3Xb7f6W5GDePDj/KYVMgCgQK+isshiAMHubHLA5InWcT1AAc4EwzMEvRZmH4ARFDv4jN1dOnUmJ4ct2rnroy/vbzN42XniWX85FABKEhECEDwT3xeDMZSf5vAw/xNmkAG6wosFptUx9DzmNBwDgzWa795L/GPmGaIYfrPGkV9Bw9faQi2kxMsEM+ZhZ4l5OqrZxJ3/+5VzKqb3m6iOrP3iivg/+</vt:lpwstr>
  </property>
  <property fmtid="{D5CDD505-2E9C-101B-9397-08002B2CF9AE}" pid="36" name="x1ye=35">
    <vt:lpwstr>OvucH2PNqUCXaSLdNnMYW9PRX6ngcapdLQQEQAJPznf3LLIi72lVXZ+3q5uD2foq9M1ko8Czzj5iYIE1G6a2JpFgx742u+Jadh3WHD9Be4e7Bx66Jg8Pl1VUQe4aUcU15eTtXplvSs2BhXCALfuhPzx9ynMgZ+bciV9YQsAYtHOI7OKtDq+NZFaHssIivPTsUYbqUDmtDh916s8iZ0rZlLAPYlMT4QsBoQVZDSx8Atrnrcr2irfU7QTL60nmu1+</vt:lpwstr>
  </property>
  <property fmtid="{D5CDD505-2E9C-101B-9397-08002B2CF9AE}" pid="37" name="x1ye=36">
    <vt:lpwstr>9A7lLRVaofu5iy8vv5+sfyFrCzhWQElwHU/PB8JyR+YvA826VOnKuwIVTUv3EGp+EAdLvxKQtSvzyr7xbvMKf6/cscxsSl8rliJxpNhYGe5SL7iim81QFsDe/AV48dSYGY60dnJtU5oP4TYHoTJQwHwcDHfQOHJ8rP/5DC2h0gEOlHBk+GZsJaCvlKagZddMMEuDOoU0vHtTXejAnJs8UpPUspHneActu3KSWTBLf95jxui8saWAL1DB+pPyp1E</vt:lpwstr>
  </property>
  <property fmtid="{D5CDD505-2E9C-101B-9397-08002B2CF9AE}" pid="38" name="x1ye=37">
    <vt:lpwstr>8XZtmAb50WxqTsGQWuW5FFJisSxb1nWMG2D5MtkaqCYcmgs7IH/m6OymrxEho9G/P4dwu4OzTvfHYJWC0k1MmjfQqQ/yBhauKSdmrc4W+/ZFiZMHf0bPthv1oe7fbgJJKGmp3/UeqSighiiZDv6wqOmHVv0z9U2Iosx4nzfO27iEXswId4ISwzR20iqbeTpja1nX+yY2/rxtiBEmDqs6i2nEkwmUxI/OafBsJr1BmgANrMF8C6jfmYTSl8Vfs/M</vt:lpwstr>
  </property>
  <property fmtid="{D5CDD505-2E9C-101B-9397-08002B2CF9AE}" pid="39" name="x1ye=38">
    <vt:lpwstr>RrEoChayMc1pgPaz9YED4d8R7UmNNXBHL85UKH/CAhSzfm0Q68OVGJjRpzfQaVSfOOVzFxrN6bOSbHyzn6xbL80YtwlQxWbwOGwKHwL4hCqWgnugZY7ng14dQq0NjUXZbucbx29c/tqLKUE4VCxcTiu9+S/utFQdfO7Nym5gv1+cSWeTMCNZnl+cAwnu9ZA93BejfbfApgc8eLso5cHIM+oJC+CFNyKj0vtax9fVqAv18/1UuzX/yf/tmM37WA5</vt:lpwstr>
  </property>
  <property fmtid="{D5CDD505-2E9C-101B-9397-08002B2CF9AE}" pid="40" name="x1ye=39">
    <vt:lpwstr>T8Zq8bo1E+B114CIyWo2fI1RUbrgME+zo+UQBpqjh2fNZNx1VkTR0tqD3VA9KxD6CEJVY/SApcJPFy1q7vzl4pLnxGGnn3DPs+J6wkGd1Pv5VKaTJWHQrgqPPXkUfGEVFwjauB3UasXZJ/Mo9NKnqAz9FjtvhHjADa8LCJ6Kj/dsgrLFWQUlcQETndp3/SB0RrV9QrKLFs4lvrEg5T9Cz0Y2nHOHPsm817wXyQ5mZQwqup3+9+4135ud8qA4N7k</vt:lpwstr>
  </property>
  <property fmtid="{D5CDD505-2E9C-101B-9397-08002B2CF9AE}" pid="41" name="x1ye=4">
    <vt:lpwstr>AHEZQL61B4yl0eSVWN4ovhAWHcYqJ+CNc+uxv6gUDEnU6QArFxl8CMX0WTGOJV+iDKbYUj+AFi0xj0LiTqIofaV4om7WkEbTmgfXrGb0EmkEh1eTmVSj84NGstQtqAW8bUo1iWEjtUrXhXu0qcPz6IwdQJLwangJhERVhLc4Jt0F3LVbAqtA+OvoIlgQkIX9Ktf00eerqYgo9vzCwHcBz6e+bXTDmebPfY+k1FAEWCN/2iLA9fRl4SWpqfByGL6</vt:lpwstr>
  </property>
  <property fmtid="{D5CDD505-2E9C-101B-9397-08002B2CF9AE}" pid="42" name="x1ye=40">
    <vt:lpwstr>YTocpstfX6j4uv/aAg7eCS/koMP70Xt/DZLb+ikMNoNpX0cMLk3rtBgaJSXb9o187ObuzWyYfulYZS8uhs/vyRlKbXTzkCJbWxQ/li6T7kW5BZIkXcHvKJeCrsIgrbLyVGllG43CUio7gMoJHjjOcaYFnWfjFDxgnRp051bDxjyA/twafmFCrAPxYZMHlJdcsd8prWKEjE2xcz7U3HkFK1VH0kN9P9wWAbndKJaFkcxhM5R+fdD1/oou/zEpqAv</vt:lpwstr>
  </property>
  <property fmtid="{D5CDD505-2E9C-101B-9397-08002B2CF9AE}" pid="43" name="x1ye=41">
    <vt:lpwstr>mz7Oj9vmR+y2z+zJyWRadyMPumV8kqnr9oH9He3/Y/DbLtIo89sLVLxILttMJ2HeN/6JIW8EEXcsEU0pn8RMn96z7NV4/htP0c3ZuTqOy7q3W+CnvSHbik8SamdZCOSjcibd/V4o9J9PEGfubmSbVBGeQ7y9hq6Kr/rY6Dc/JZKw5M2XIgX9nC1fcXwnXzF9d09y08H0yU1cZWAgdYhaIJk2w9mz/T/3OgwubGC+2JaK7G0NJ0NkgwIaXg/vbH4</vt:lpwstr>
  </property>
  <property fmtid="{D5CDD505-2E9C-101B-9397-08002B2CF9AE}" pid="44" name="x1ye=42">
    <vt:lpwstr>GHMQz+NFbjwt74exy8pSHlfQHI7PZjJ+wLERF4RJfzaURaWJWbSdDjzkW9QxZsLPPXiUr7k/K/aJ/T4mL19U7TWg7/oH7zy6+fTNg+YnWzUnpEx1oZDzjOGIym2slMOLJ4mDYAmbQhn2GHIfAnLVhoptmbuxeKYAtIYZDkkQCC1MIfVd2b/uOsfuicm3OKwXsu1t/f9gTlvL1um3HWS16WTQzMyPgUeGsY2HrNcj9xinrbpjmqCj5IyMpbjAvgr</vt:lpwstr>
  </property>
  <property fmtid="{D5CDD505-2E9C-101B-9397-08002B2CF9AE}" pid="45" name="x1ye=43">
    <vt:lpwstr>+zh5mtIdGJ70zi5hy5/vP5CuI8SPk8UpQeTYszbkapMDjeV3DtbEpHeWJVpozBEPsEXwjY0mJanW2EKiPPVbRTYh6aoLjoh6rkFf7nqngLU7Y1tdfjwUnoN8vwwXxvLivjFE/bo53mc5PcuXG70FxeJw/rMcSCgNJOevk4m1vya06Pqx1CXt7j+cr0P5p38uQrEfbO+iD12D+6pwO5wKycUMsxlqoPVQpWR0E0BTPj7SAWFZtK1/0GCTRZuE4Hi</vt:lpwstr>
  </property>
  <property fmtid="{D5CDD505-2E9C-101B-9397-08002B2CF9AE}" pid="46" name="x1ye=44">
    <vt:lpwstr>iJ0QKtUkilLAJKaydzcjmQRJH8vZ399Uocvfz1aI4JmafeUhV8QPW153ThgObu0Ip3mEi99mpJi4PX5aheEkplqdhANZdm2+ad2JzQf8GzscOEJtBc09hBYfkC6vP09qgG2o60Sg1jr4WX0el8jGCuHTS2n5lc3+Pv7cb5d7aAHRvt1YkpmHWHN/Xrt1wKb0h7zor8fBLz9CH+kzvZe4Jl1SSrCtUTzlRfcanSZFNvYEDMvfLmGTZanAR7BOvGc</vt:lpwstr>
  </property>
  <property fmtid="{D5CDD505-2E9C-101B-9397-08002B2CF9AE}" pid="47" name="x1ye=45">
    <vt:lpwstr>hj4ZF1AOBGdC4H79zQGhzV2ZFjkx0u0RVQ3rGHSy2UcewMHBXzc5wJWgJswm9eO02JuqRAQLG9z4fPgtH3EAxnd73oPmZNRViwoy6iG9+kY3jr/AIUqT+pODQK3fNwToSqnOVDx+7iFIJhF87dU1lwUk26knVvJ9zT/HLFwl9DM+WsX9cW9FzEWhy99ga4NkBhspVr/coukEQc85oYg+uO2cMRTj25yl/ZAXRpy7K1TsrCkkizYDLIVE5EkSnOr</vt:lpwstr>
  </property>
  <property fmtid="{D5CDD505-2E9C-101B-9397-08002B2CF9AE}" pid="48" name="x1ye=46">
    <vt:lpwstr>qBv+e3DuYvonynflhEJ8oPsIAkf/wVCxDyiNaamuO5uGyB/7EreTzvBUVwXWCDu7Y9NSHiS82TnthiNvxk6lAaaqAy1Wr94yum2BgI02j/FO64gemp0DEqi0e1anwsGZ+wcPJnsJwMpEiqVd5U0+jrAlKpV+rPVkLUAVk1KnmSpCsMREahtg0C+8GFMGSD/CBU1J4JINOW+eYFXZrJBxX1FEs/ONSkxKVT3goV9CWJ2vuhd7NYsWf4FeM6ceTmc</vt:lpwstr>
  </property>
  <property fmtid="{D5CDD505-2E9C-101B-9397-08002B2CF9AE}" pid="49" name="x1ye=47">
    <vt:lpwstr>6j7JkUGVXwk+xBVIwyfyaza5O8E4DGWhM+B3CpsmlFMj5ndMtMJH7EmpFK2Y247AWarGb6PAcPOG9bEGMDyjlEFzfBrnGj6ci4Ndp8QCZhNbmdiEqq5VQl6z6x5859/JzYAl+MXjGBc+qeiZdv166yOlXm9g18ngbjapnCD9IXvhm4ko3rlu2P/cMaumEeauiH0VQ6062yK1hKpWuyZ/aMNzKX7jFKVASf/REi1exseGniMj2/DuMjWBgiTn6DA</vt:lpwstr>
  </property>
  <property fmtid="{D5CDD505-2E9C-101B-9397-08002B2CF9AE}" pid="50" name="x1ye=48">
    <vt:lpwstr>duCKjJWoCf4pAYISfpLajrP4d2Cp3WgIC1n8sJPsmAnWH7CHN3oxix13DBWCh1mgqKz3CyTrtjvyHGfFI6w7sg5OTCFfbmbc+ShiW+/KtUAqApnFO1ZGL4i3hzTVMa8Rwwk4yxpKP8351V07dllAoiST3O4YYWB0NyX/88rR60eESsyGDN/8/PNpBtfa+LlR4m4Z5L7fUuYheMvxfUH5qqnqWJlCJmqT7DjPvWD2H4hLVJv9YQVLYwFw0rT7XfB</vt:lpwstr>
  </property>
  <property fmtid="{D5CDD505-2E9C-101B-9397-08002B2CF9AE}" pid="51" name="x1ye=49">
    <vt:lpwstr>FX35KcEeflfPMCmxslINOoJFkqdRFMFB9//g3hsf0uM4WWBQoJpeTWj38xla+zHrcWGvV888B0uwcertLufgWKxeAGIF4/5lLqo/W0j6OXF1s9sWzaz6xSg8ovCvb9NSIFLbXCfFspvwmdBYmIpuj43coev05NBpHJka2vyOfGvrjRjku8aCwPl4AWcDnXP9qn1ktnmb+QkosV1hLkCINdAeZOs5iTQ4Onuyv8Gt9ia8f/+fhlPwqtptPIohGWd</vt:lpwstr>
  </property>
  <property fmtid="{D5CDD505-2E9C-101B-9397-08002B2CF9AE}" pid="52" name="x1ye=5">
    <vt:lpwstr>/W+D211DLV48ogp2ke/nDy5j6IJWCkY3XF3wTTjRPiWd+Q+doewUrI0skaqu9yK2xXYRP5gYkO8afVVkKAi9S/wp52qqmdXmfSoSWaWF8QYI/TNeaTvZYVh53SlW/iZMV+0of6fcVGry1hrNYsWH69ndOuvC3fvFTfRdYNHGKvW6oYTAtTNoiYyKeJoUAoQ7b/mjTMyAe98+Fx+OahDfxmBEVN9G6RQlfEtWdkVKPHDvQSL4TNOoYBktszrSdWf</vt:lpwstr>
  </property>
  <property fmtid="{D5CDD505-2E9C-101B-9397-08002B2CF9AE}" pid="53" name="x1ye=50">
    <vt:lpwstr>DNNYzBqsGwTz+1GSEsKa4wJFqTjrV3X3OLH8hNpiy/ESrXWSfSSMkKROM83dlOenqURNvhXLIAB/I0nw+Rx6zt30FI7Q+pgLb4mUP1/y3AN+1SoWgat/UHTxidi6zpU9G5hl6yK8OfgXHUPfiPAZqAVpCyo86qtEr0l3LIUnm/4RrNyd7eO6Vm9FUH7q+uVyjIm4dEMpTHAcq0tS07F05t8+9E2lrHPYtbAW3uhIPshKyJERjC482Ol0fVO12k5</vt:lpwstr>
  </property>
  <property fmtid="{D5CDD505-2E9C-101B-9397-08002B2CF9AE}" pid="54" name="x1ye=51">
    <vt:lpwstr>upQSTwILhc3Iq46wtgWkqFZKVx4VwXuFgxBhwHtzzdUBowd37KAEWkLhzE6FjHFeu/GXnTyg1Z8dxUR0SieOIbTTU/Y2A08DH6BsbOkosGTvDSTLKXjaBfBpye8OO4V9eXEkcYDjRVyCXLUFtW/srIjL/12GBdPEd0VdX7x/laTlLjLxNdAvgr+xVURll5VW0VO3KIEeYoQ6yF6iGPIFsORJ3U79uavTiFFV7cn5JhmLZXEmRGhN+QSDGKvlJB6</vt:lpwstr>
  </property>
  <property fmtid="{D5CDD505-2E9C-101B-9397-08002B2CF9AE}" pid="55" name="x1ye=52">
    <vt:lpwstr>5sc5kyFY9JPp/bYp80+E9hJy01MozTKU81X0bhrDUFlsfD9mQaQiTJlK5HQtOTnXumVx2MZZCv/EWGJNlkGVdaT/Mgo2vAQ/qxYhVvVqTDdU4LN6PL0orybTCJqy515jI5s8viDsfsSABKRg/Pgog/SyAfLAsAAKu/yw+ty61Nzqso64mbIcMK+ODQ+a99zmK+O/mOWttgj+JAq1CgRjyPfPvxvrRtvtkx+XV4UxQZ8LYfndidk0nPCV4JnrGsU</vt:lpwstr>
  </property>
  <property fmtid="{D5CDD505-2E9C-101B-9397-08002B2CF9AE}" pid="56" name="x1ye=53">
    <vt:lpwstr>wWgNWVzM5eTMID8S/8yn/OBj5cJe2mN/Uz9wLgZ7rJLrvznhGbinAAvjeny58Tvqf+1EMeSXO43wB91zcX3F4NeL3I+Q0aWe6NmD3H6fHSHB2kz+VNpe2xCTrVDjttn8UKTio5U/tGaUSGcrN97MUibYF14m6w4gTKeOK1BTj18QfmQyTwo5xWhwTbqHYgpR8cE2ovMVX7LbaI2CuVIugqo0klNJ1nsCsvu2DNJj/NMWXufPLnMJPwbefnXf/s/</vt:lpwstr>
  </property>
  <property fmtid="{D5CDD505-2E9C-101B-9397-08002B2CF9AE}" pid="57" name="x1ye=54">
    <vt:lpwstr>lr8nh+Q3B74YW4K33kMWR3guxBshW2I2+7wlI1Vpqq+4VLPjTc25tXH3T+IBVoSe9JZhsoENlRJy3WdHS7UjHceiteIQmRc7Etrjt5Uc+dkhMK+AMCTbINkhsI2QAtFQ/Un65OKzaZoWDDZkoMo+BvxjN22qPiWsYZO3H0z2/37mxAkgOYJA7+atfEas4pNXa7hfe+MPpA4rgNmX93uVVM3ftmY4pmgOsSdrQhIWzBLHNXVFulp2XBQL3C8WdPM</vt:lpwstr>
  </property>
  <property fmtid="{D5CDD505-2E9C-101B-9397-08002B2CF9AE}" pid="58" name="x1ye=55">
    <vt:lpwstr>eIecOoZM4Zl8l8Nmyik7CoQ/FGTegHXySdkm59LYo79WTmO/pFf1QZpvgcwu56ZwCa2nIBfkQjaDY2SFacWfcAyt7CtVJBveirkocF7nsQOIDle6RKjhKFzKTRYMtbjJChiLGO5AVXuuEn5El4BGK8zDp9/VzFRl1l0sZhgQasvNN4jQA6iQIj3Qw3QMrV9pz6nw///KLDHk/OQK9MLM2wQG6KhABXdydXkkdSQsFS9fRZPusGTvS/E+49SQGmn</vt:lpwstr>
  </property>
  <property fmtid="{D5CDD505-2E9C-101B-9397-08002B2CF9AE}" pid="59" name="x1ye=56">
    <vt:lpwstr>yAxOSpEj5bWszkYZ1uW9rKaOtQcdcm9dJsN7DKbK+wFz4UyWCOchawLlqgdiFFJgzZ9vrIlQ9eeZRXD8PWdo6+r/dywYKAFOGNvGH64VocogjqiMfUWZZwpxyR6uZW6RUPOTdFyCyECW5AL9o5ZfWP1iPaQVfW4JtZVumK8lwoT0D+WPP3QLFq5sbKAf2M7Psbe0ob3YDZugPt87BYJ83dzvwFHasHcrkASWGCJAMyYvW1Q9aK+w/qbpHApSsZz</vt:lpwstr>
  </property>
  <property fmtid="{D5CDD505-2E9C-101B-9397-08002B2CF9AE}" pid="60" name="x1ye=57">
    <vt:lpwstr>w10Jw0YyUt2PRcGVMYCDXE+yJXiKdGP1VbPTBFt5KnYQVw/oqlQdMw1/rHcUPsScOim1NFCuMtWc5qLABRM8/gzyu+uT/Ni+rfzBKT9Aion5cT3lOxSvQRhqTV3huZ3ZMn3RsCfRJyrvCVkFpPMpekhR1d6b891SxpnWzJKRe/lfdNgX9TeQjIV2kYGzPCYvFGKy7Is6qnRO37vim+3mrI6xFgag1OuVtcKjTdb/I3vWwHbLm71KXI4VwR7a67S</vt:lpwstr>
  </property>
  <property fmtid="{D5CDD505-2E9C-101B-9397-08002B2CF9AE}" pid="61" name="x1ye=58">
    <vt:lpwstr>zV9cTthlOlWycOHYWqIC2Wr0lPUHuBocSJv/xUhdUOUvjy20c2n1WGuXg63lagOepHS15ncb9VoYdgf216p27AUkNLIC3yvu6JXH9mgKCiDj3ngqeM4S2tc8D2WvMUVn7ycrKigXQKVsYoWbAcfsUeZwlE9sP8oGB/y8o1jOG1wgEEFwXRy5//kdDo40SW2b70BVLwcfIB79OyKcxwgQwX78CJcTZkr2maPTFG03Bu0HA/tFfOez22KM/hplg7k</vt:lpwstr>
  </property>
  <property fmtid="{D5CDD505-2E9C-101B-9397-08002B2CF9AE}" pid="62" name="x1ye=59">
    <vt:lpwstr>GyKYP4iiVynztTPz6nz270z6f0wduX+bo1Yr7THvJgEEH0CTA9YmOm6kP3JYdi/X38qGFoVt/dTn5TAiW0ikoDWgGIHe77AIaIF1GfjSCgJ8B3X5ObaMSvWDiU9gNfFvN+THoR360wyFyevleSE/MRMcb/m+fuzch+5Gulnsvbsz38nHChEsw4oxIia54Zir5UAxe3EjUR6V8j2O2OfjFpSMuU+XuIQVCya3/S1stD00PDQ9OeKScsJvcbbIHkV</vt:lpwstr>
  </property>
  <property fmtid="{D5CDD505-2E9C-101B-9397-08002B2CF9AE}" pid="63" name="x1ye=6">
    <vt:lpwstr>lCu6jk6V00XPZP0qa/tvpr3OhYONrCG/joBmCMDYKqatrBLKaaxyPIrLiqiJPxn7+9W1/GUc9f6I48yjQWBeFBSl9NBxOfa9VirVp/eVSs0OjNiIw9AAkDEMjPtTR+ivuEdUcLsfEKPML8rtnPiszUpaEcp+tQj2E8tsvuDc5CfKWVst5zssX6FaxB9L+DgVHLqN5hZLWdVKe7JJNE44odhC6bZEH3/uuyjX5Qy8/n4s05D0PkDK7D3TcLT+xNy</vt:lpwstr>
  </property>
  <property fmtid="{D5CDD505-2E9C-101B-9397-08002B2CF9AE}" pid="64" name="x1ye=60">
    <vt:lpwstr>4e2/vGF6Jr61V0zLpPWrlfy1nQ+GHsExYjltdroxXUg4ToT+nVD/ERgDUuyjLEE78zMpQiBzXNezTxmIUKJGuHDuDAuryV9crZtQdxk8wpUA+01KZj21WgUXTRDmtst7JKltOx9hbkim9aPw5XYXrsK6B/hCNXWOVmrfDQjOh2N3N3ltTJXDRWD/m+7DWyG4U+OEQfCw49uFirbHCETGyQOPPkz9m3XoV+yo6dgX8+9wizsu34G4IQcg5w6iODY</vt:lpwstr>
  </property>
  <property fmtid="{D5CDD505-2E9C-101B-9397-08002B2CF9AE}" pid="65" name="x1ye=61">
    <vt:lpwstr>ZE37U3reJUbIClTM9JNPJn9l987YNBF3LumfoMW41yE2U6zSw1ol/p3ziBFFSku9X9l5at+0nvARms30SxKCqQwOAiErCi3UGOvsge14K8rGAAqdy76EhtjcV/E6qDyAxaLlf+xEuIHrJ4ThqCdbFdbjbU15cOPrTFEX/70GrRkkULUqZlpk/1Bre9A/fAQGnkWzR0wmDrnbjujlbwWW4pLNde/mSiJtzU1H/wrviCGVcT2oXcyy+ZhlcNLiRcf</vt:lpwstr>
  </property>
  <property fmtid="{D5CDD505-2E9C-101B-9397-08002B2CF9AE}" pid="66" name="x1ye=62">
    <vt:lpwstr>ceSHBG6QRDE4ze6vZtO3viNqw9oaonU4ByjEN/d+/P3yudI9YV8H+A5pJ2MNWOesOUF20buqDzBwHPixvQWQ8R90FQvlKzc7dLHiZVgA5N/MRTR0TgALS5VhG7Fxt52lcL8zfmJtcoWFURHq2AjllkZ4xpFxORERdmjFNa2UnaO0bh9nb7ZDbEW00x2Sb3C8HLiKiwMuH9AWAWn5HIrvAngpZIV5Y4r7+8mVXCWOmfneiggo6pdR8gTS28v8XZ5</vt:lpwstr>
  </property>
  <property fmtid="{D5CDD505-2E9C-101B-9397-08002B2CF9AE}" pid="67" name="x1ye=63">
    <vt:lpwstr>Z9r45iLv49rArH4qa/qlwm7knbphk2IlRiMMifoaP3FnjOLTIG7HV55pG4CvgU7LC1dodegf5vk/wSFKPJKhRg68jP7VVObVlfnwZs8EQFNpH579GZ5AkpB4kJDiqoZxd3xm+OcSXRxjKyGm5kRrsGHeldf2864fH1bD61gCs8Zz4wnFsccTyp10KzS4/NntUbn9MjEVNVjspGxIKRxMud36zrOKyvCqk5B6E/3xRKqxMDgsyEPXLGNdXxcsvrb</vt:lpwstr>
  </property>
  <property fmtid="{D5CDD505-2E9C-101B-9397-08002B2CF9AE}" pid="68" name="x1ye=64">
    <vt:lpwstr>f6y6doTXu8ExgD8JUn+e/qzLKXc3YL1cLfWMwdVeOnkdpwvt/F01McwMADkozTeACWXWIWkkMEShfv22KmcWCWlhpq3S5eZYlMvgvFUJY3gVdGRL/taMGJ1Ve+rQ3hVRxd6QC2/1d9/aqlEg9B9UpPCwhKLHc8n0MHjVjH68qMX07MFn8+8+JqRLklYBO7t7CxmEYBt+jGwAtrFGv9IPsPqhgHQG6sFRMyDajz9fVrAMsknxwMLQLNMF67bVOst</vt:lpwstr>
  </property>
  <property fmtid="{D5CDD505-2E9C-101B-9397-08002B2CF9AE}" pid="69" name="x1ye=65">
    <vt:lpwstr>NkHj+bzauwjFESF5nZjW755RhknJhIF0euWWgsC0MAd072wHsdiw+VktleHmBGyGirGah9XISjm8hKwjwtHCh1VVWPLf+2ubEIe94byJ0cN88kN02hRtuMnO93rk3mONw5BVTtiLe+eQVQLRozOwt6zz++zPun8JbMebPuH5Zds5LOpkdk638QAhfYuWv3JH5zmj9yBClAQVRTDsOBEfQnEGMXunWR7R57KpyRAcrbeS1lbfBD4EJwCCe9lOJrK</vt:lpwstr>
  </property>
  <property fmtid="{D5CDD505-2E9C-101B-9397-08002B2CF9AE}" pid="70" name="x1ye=66">
    <vt:lpwstr>WXxGM2Gn++N3tcxFt/P1kTf0HSckBD/qDlpbD3Ah1lfoCnu3Cwj2EE2g8PvPJ88M0pjoZit6k/VtO+UiZYyCIrV98qluXG9y2zNbhMk8gKFVKTn73m3/KieliPf92m0h35g1ahbTVhKsuocR3Hv+wJz67Cr3O/f0Cy6QMHT2yz0IDXIznbnKHvPw8Y76GuHoA0HF7+q+C8tV2FgSj6QRRkDMUryDlnOjIYTM5f/7idG2NZGs3ZGxZicaOn+EAq8</vt:lpwstr>
  </property>
  <property fmtid="{D5CDD505-2E9C-101B-9397-08002B2CF9AE}" pid="71" name="x1ye=67">
    <vt:lpwstr>hR5OI8DE/VVGDKMtFiyZRASfzsCXvJQz9k11eVPhnWVaUurGLvEi91SDCLZ+xiOYBxf+1ibOXyh4PlOSnM1q6WeehXFH5GOLUdtNPGc38C9LqwPgol0WjJpCS75yt0ofljcGh++CE4+AAo7i5MdNddmcKKSdhWxduLF9yU7HDJ3TcTJqGR1g8SWeePEhdZuk+/02CdeBIGb2bpsd2fDoLwgJbm72gMjzUNJ4zbopugRRMN7OMpKKGp1YPXt0QUS</vt:lpwstr>
  </property>
  <property fmtid="{D5CDD505-2E9C-101B-9397-08002B2CF9AE}" pid="72" name="x1ye=68">
    <vt:lpwstr>AT14TiuDeWa/yrUEhCDA1l3zTnPBeC6Amp76nKfz91tBmV77r+tEMpGw0K+K6kNlM/GcDj66bC5FxDtZp5jBHr+I6a+7f6JFEGgTZpNcCGTufk3924ZVUc3Bw+d8SYhobTtQjuzKyjHLR2ejn02LPlekVHUjOipSiGE8ww+KeKJgoZt9B252v5Ud9QOQ5TAnQyEgRfg6kdX5gL0UIawUhWOEXOFJ9mmDxpbdMpVO7g0dkCWl/8ropQwAJUZrMPb</vt:lpwstr>
  </property>
  <property fmtid="{D5CDD505-2E9C-101B-9397-08002B2CF9AE}" pid="73" name="x1ye=69">
    <vt:lpwstr>s0do3UYW51FvTUVZzCMTVGduMTKVsmUUz9EsRPrcePzapMXyGR4FOe1Pnp1664dGyPUbrKyA3ZsuUHOp+K/EV/ZPWFF5/hLS/4AdMW8Zd39Rl7P0rK3MJ1tJdHje4YzV+7c5BOEXrR3neCoIvoANu7hizYmGujZ1g3RZftx6loguOXezIPzBoO1FSb1Cxn+gDECBYo0I3B4a+jpp/fwEZgajaZc621tfAuFtJvl8520sLnJblDJhJ3PFez5Xppr</vt:lpwstr>
  </property>
  <property fmtid="{D5CDD505-2E9C-101B-9397-08002B2CF9AE}" pid="74" name="x1ye=7">
    <vt:lpwstr>Z9Pa/4lGKd0DJJWrwyO2PtBFXY5IC3NbIXazi0wahpALs8QMjZfq2vZBuhPInuqfmxVhHM9+K8CUIvWNvp4DUFwcv38+US3Kl6+DEqetMvM4S9PlQwhiATTnUvzRg/PToV94FjUuouhamQoScg2GWoX9bNSrW/BYF+CONnaDmVY/nIzKrzYnMJAkHrtRX3vkujFC7evPdOQDGufjhHI+dNQvHGCKqVgasNsbalm8/OF10gnVhqDMNzkCfAW0bKw</vt:lpwstr>
  </property>
  <property fmtid="{D5CDD505-2E9C-101B-9397-08002B2CF9AE}" pid="75" name="x1ye=70">
    <vt:lpwstr>NI3lXW3rgz5m/W0jXImyBgCB91iD5fiaE/lWLu+4s3us7A1LauONYjdJVZ2kgzPY+ZFnPubyWoS2rw3wMIGuVgGQv1no0a9u1Q7rGCVAbtohkivuzdbsvm/6piRY/1FkPuC8PAWyEjVErp5O1k2MYDZnpAy+0beWRm0yodqgAXHDG/bRqy3yjJetTOg+ZDbs25W+Y83eo0cykzxpB/sjIG134lrO2Uwo0cPAS/9C9jITHYo4be9Nubyd+f/uGfz</vt:lpwstr>
  </property>
  <property fmtid="{D5CDD505-2E9C-101B-9397-08002B2CF9AE}" pid="76" name="x1ye=71">
    <vt:lpwstr>2HkEUjl2dbb9hkrAeWo7kg7+IXENkdFWlUOVSjrxwd31k7i4ysffkGAcCaFgQs1glG5MMtdms7Km25vIBaSilrZMEVbYd+GGe/zO5dfvO93QAPq+DPPtFgf5rkxVamOyvBJD+v9Qh0kq7KIMvCI5vrJ8lf5rV4fVPEi9lu73Inwo8FuMmsWWdKtQKBNPymmaQLBZD+0evAJI4w4Nafr6b7Ebdf0YBvz7BsEqH6XCpRUR6kk1Liv8P7Kn3F43eOA</vt:lpwstr>
  </property>
  <property fmtid="{D5CDD505-2E9C-101B-9397-08002B2CF9AE}" pid="77" name="x1ye=72">
    <vt:lpwstr>ce10Fw52u7IL9JYqnoABSQxOXXC2ghO+CJ1QkHSM5c0E/m62bDlJOH3Y9A2v11sJO57HBoiaYm+zBvtZ8u5xH11s0Xy75J3hXCdHGmibCfX5oV1xaKVBkZnPNkEHg5k93SySvPIKqLuWXrhDqRAUWHwW58Ej1c3AXxQ0TSjlhIOQ5rUoDmksgsSPS0FjQlWzZ78/CE/AYQre1pL1ivY1iwizNK36zmSr9W2NfbQmetqJPa1kHpeV0WWqEng8NkG</vt:lpwstr>
  </property>
  <property fmtid="{D5CDD505-2E9C-101B-9397-08002B2CF9AE}" pid="78" name="x1ye=73">
    <vt:lpwstr>teczW3edWYRCgIBJQ/vwsav5YaMXE/XfaRHRUfGEClwDRacGIIsh4Qxu2reQuCSB8McfFmAR3az/vTkquwpA04af1i+D+SaA6bPxigKYV/eR+e8eCrZlZXTe90zFjhv2SqZGG0MkW1pRMTyTL6RE57WYjULoTBxoweWbV7PV2FMZP0VHSTPbgp+4tlUJfKsCZcQF8JjM3LKtTODlWo7myX61RsRsgSm0E6h6FMF7oV3IJC2bQupc7BumUXGvbw2</vt:lpwstr>
  </property>
  <property fmtid="{D5CDD505-2E9C-101B-9397-08002B2CF9AE}" pid="79" name="x1ye=74">
    <vt:lpwstr>/0BNB3Lbs72M5TgtLALrwGxhCtcP6cvm5P7EoirzpNMXQroN9Mk1FEaJ0zFtMeOPZttJwpKxX0cMfJiT05tSaxXzsWNk7dLhFowEsbSi/R5Qw03S4hAGlIP9EFw3CQtbjxwOCFGENADYOzf0z4S8bcjOM7lzkKFV1qyKzhCkONpGk7gZJf3XH6lk6qYrvZMIXPi7djNgtdO4+Lru77JB86nzVT1onrsnnc76JnYTlIiw0MFulrhMw063NZE1D/7</vt:lpwstr>
  </property>
  <property fmtid="{D5CDD505-2E9C-101B-9397-08002B2CF9AE}" pid="80" name="x1ye=75">
    <vt:lpwstr>Ofsv8jgDXe3cg+iO4tbEMKA1AWzl4yUUcxaJ7WW9RdSB9Tl/qzlseL5q3WXKdx4WAj0lrImYzxdryRbxN4fRzgymv58xpkz7Ve9kMsmVTJxoFTHDGVeGCDAgxwN9BdirurtRRvwqmrTAIOOCibuRhVBmmz1jqAWD1f4QR51uqZcu2R5rcdjBpq99QdLosAgj5jj3wwRwkvWblIGQu474mV/qRsnf2prjs+ykvTXO8qiC+31pUy4q1M5udjZPksW</vt:lpwstr>
  </property>
  <property fmtid="{D5CDD505-2E9C-101B-9397-08002B2CF9AE}" pid="81" name="x1ye=76">
    <vt:lpwstr>+0xK12Nqj+PBbFwYr7qfCKxTxMICAWpB5ShPiSyZ+0v8zJ75ejExBsAAg9GPNKvel+j4Uy0PIjmSeD1oLlILupJ+ItyR9dFBLddrT6I5v7C4X+Otge5Qxm0SkKkHBDP4BdUQk5ScxtNX+rZVp8Gzi3ZO8P0gCyCm7jBjjgRFLgtXkLUYgFvnle6MuywkNYZYZsNJQZwznNuDvajR53NUnG5rruy0KhamFYqKw/cHFzjfBIpYgO5ooknRoeol8tW</vt:lpwstr>
  </property>
  <property fmtid="{D5CDD505-2E9C-101B-9397-08002B2CF9AE}" pid="82" name="x1ye=77">
    <vt:lpwstr>19T6UizfpSwIQ4apF+EO56cHvRvZEb86bblxvsOEJ47fJpG/ltT4C8K4T3LgCuyeoXKpliGGCTc02hpjCWApYta7Jr9lE1PI6JFpOYnlljFS9C65rMFB5OCjDYmZx6W3vN7GKrd6c+HK6OwUWRvgZYW62eIE8QONGPjEfXDBHWLTg0ZsYACw7mQYJVG5GdR6SzSuGt8EJCbTYGc4jClVe5MdmE6sJfaLZ8kSi9a+SPjLeY3nhwspoLnsoBfhCvb</vt:lpwstr>
  </property>
  <property fmtid="{D5CDD505-2E9C-101B-9397-08002B2CF9AE}" pid="83" name="x1ye=78">
    <vt:lpwstr>FF+7gzey/qa81IqBK96r8x4YwlMkvee4mS62j3u8ujlK9WmWCRYxExFCRv8x0ALbkbfGARp4xi6gy0wGp2jEStPINcdHb05a3/SXHiCsypUvpGiPgRcXl/Y0b85V8Thj+dHkhLDpqmbh9qiZ8fjjAc/b5D9xLIS1TImB2Me2JJu8c7mDtBJxOkVRvB3wmBECVfn9td/JzfT9AkO4SJreazxsyaV1mLDpXReKqN4Mi61q+gR9uasbVBxCOgRJJhf</vt:lpwstr>
  </property>
  <property fmtid="{D5CDD505-2E9C-101B-9397-08002B2CF9AE}" pid="84" name="x1ye=79">
    <vt:lpwstr>epUEFfctZ5uvH7xG/07vUDe44ID/AlhwAe5mP+d+AgWAnU01zSIeTznuJUEO/+Z8unRQM0ve33Mmp/wtTb5tabqy2pAP3W0GYsN7+W8k3ofB4OqE/jQyHrCIBRX5po7pnnVXqg2rE8FcSp+PzaNUJYtsXWdB8cUJlE+fP1uXxx5ohPOm2ItTSdJJIbYker5U6G5PDjDuyS3Vyou5bHSsEDupaideVbdxIoO7/CNvnp1L+WzSCZNYYw4Uj0Q1sXq</vt:lpwstr>
  </property>
  <property fmtid="{D5CDD505-2E9C-101B-9397-08002B2CF9AE}" pid="85" name="x1ye=8">
    <vt:lpwstr>+Gh2CNqgIfUgn/8iJF6BVJmdtRfnN+Hxdz5y6lfRdKvyRwUNuf5rs3rM/dOF0iGOPTi3O/DEYCxiwHMxoDECcQ7rUhF836ykXuPsNspAWlqCy34GNr6CSbxbuX0SeM+pnAv4I7iHuwFXwAxm8xNg0zFS/iOE329haMTQy8GAdCZEL0Otx8nnd2u13q+joIUq66JFj5oTflsnsXs7l8A8aPUKN7rbMbu+ZLXkuCJf+C37+NsgL5WIOVaJ3wDCHQR</vt:lpwstr>
  </property>
  <property fmtid="{D5CDD505-2E9C-101B-9397-08002B2CF9AE}" pid="86" name="x1ye=80">
    <vt:lpwstr>lD88j5I3H3Qcw/J5/BjbQkw3+dv49mjGT0q+BV4d87p/+YuE/EO2I89SP8rqUQBmDLAUoLH46KUpDLfJAn2qbtdZE5ElXDrbKYGbgKytlb3JlWP2YqEUahnSfAtFj3nW6oo+ss8bga1jdXldyAjKIYq6ZVevEe/6pPpPrXGqDFhUR3ahxNHywbganSjcHXfw1kWaNlHXyu4Tnp8NCUatpvsDF1c140XC8mXXokaqbDVNeUsPCFiHHvfdbJ/iaxE</vt:lpwstr>
  </property>
  <property fmtid="{D5CDD505-2E9C-101B-9397-08002B2CF9AE}" pid="87" name="x1ye=81">
    <vt:lpwstr>IPt8GioXK8YNBjZEwDCJdw5IoNnO08UMpRUDPgUBic1Uv92d7VJ9KcLaNBggod8DwJD9pto4qCEXSnlR0nDW3Ghkj1vCj0cLsTwQiI+oVv6lDNBxr9VqcqDQmPWEqeo0nWwSEMiUtvTP+OaMTUQ3FTIBn6EXm7PiQgz9mudmCq7aDWmQeh0TpqQ2c6ZVrN7hfQfgJA1S0xVYEu4+Yg2whiplubiwxj3tFSEpwcAYpZLU4GZrFRfq7TJv9jnoMCi</vt:lpwstr>
  </property>
  <property fmtid="{D5CDD505-2E9C-101B-9397-08002B2CF9AE}" pid="88" name="x1ye=82">
    <vt:lpwstr>4UBfZckDvhxlx7m4mZTLvE5rFiz79kraLekDkCkB48kTVWXTRTgAYXdrHUh4x4+ewa/+qEUhl7HD355CXpMMuLzZif/h3ndW7JSTuLMptIYIlFBDwA9wI2dFgOF33cCA9kvKpDzar8qevc8zJUN97q+TB1TFIaxSoDEfrJk+Uv6/4oF2w3o/2ath1OktZ8amcZQE9YvDkUSvHJ+Dsgt20fd7U8jXAK6PE6XNIb0cu9aJOMoLM3onhzP1sNlKofU</vt:lpwstr>
  </property>
  <property fmtid="{D5CDD505-2E9C-101B-9397-08002B2CF9AE}" pid="89" name="x1ye=83">
    <vt:lpwstr>kqq5Xd7cmKnfLIlkD7SUY5H/CBkfupb+xXpSotD5ivCy4mNpAca54Ia2HKPhtReqmOfSVESKjKwPRpm70QDKOCPpwS1u3/+RnVEOWI1EcS/YIdTLMxmhVuRIpA2vsUHErMBOr1D3VDpK7UOzilVm+0/A96Pz5NqqzzTIPj5zRDMLmeznjp4x7+TxST5gVuelSP1/bhVA7tLqTVfcXznlCGB/eYYehQBlg1bW5iOwvUB9F6kUnHhoaQOTfwsMeoL</vt:lpwstr>
  </property>
  <property fmtid="{D5CDD505-2E9C-101B-9397-08002B2CF9AE}" pid="90" name="x1ye=84">
    <vt:lpwstr>DRhWEBQsk/3yHUE8or+51LWaujDVlJErHMq1n7nFxwI4JQc7lkTMrT6apD1RFJx61/V+knQI2Jvjrvj3skuweeaCqExCwAgZ66G4RiE26T7ShWMc8v1RKVM/Z19SvOe6WtZRasWZSNIl8O+t2z5Alou8ZECgoIT1R6UO9hKyX5vSuG9g4QJ+S0iFE4Zzfm9/1FgU+m0YTGRRMZKtDIbYy6VA/j2vJK1+l/8hqZkP+BowCAJHm6ns0ip/NpDbLSY</vt:lpwstr>
  </property>
  <property fmtid="{D5CDD505-2E9C-101B-9397-08002B2CF9AE}" pid="91" name="x1ye=85">
    <vt:lpwstr>o6B/Ag2DEWNXEKw+ssCbCviQhfMh4i2/2A8IT3wztYM5D+hKkMttIeQ1bHQZMPrQkdO16Ao52xoDvplwXC/v2zlKTEhHryqvtHSPy31A23IwRvMKDr5IGdnvWi+WgCps6L/A3SPleSdQ9HzdySbkkQRgLVpL+wdH4JkNJM2oIyQgCbH9cmF0IJk/It8qzZQ19QEgWlQdp8HTBLGsFmG9Vysu4HVKGbvFr1DHwKYX3OXmCZySzrcYCoyRDR09YMv</vt:lpwstr>
  </property>
  <property fmtid="{D5CDD505-2E9C-101B-9397-08002B2CF9AE}" pid="92" name="x1ye=86">
    <vt:lpwstr>JUMwmxjUsRkIwlCP9M8xwn9QP5493dpyM434PwzBpLxmfI3lySu6PK3zkZykGzvL1SP1jgLrGYG+fW5PmWoXZ5f66Uiz38RCbzy777qBsDGy34aQ5984iWddVVM7JxZPw1s3AubV7/+ImF+rYjYcZFfgTA/p16ZlS0lqSktNl15SbpmehVxmsuh4dagemG9aMVyEIov22WKrbUv4Paln42OBFqKDfzyR8qDOeXGfSdKUk0Q9WHrNOkOGeJLsnd9</vt:lpwstr>
  </property>
  <property fmtid="{D5CDD505-2E9C-101B-9397-08002B2CF9AE}" pid="93" name="x1ye=87">
    <vt:lpwstr>NsYXO4Tdp7o9S4KuJ6T+MSVlXnsdBaODdWuRpgaHRdXIDm6c6L60b4BR8aN1Brku/imx5jGwehfTSuYSCumKxh/xg33SEwU0HW2W7Vwnzyd9duFnrbwCscLqFU97ZHgskhNd8eRYveHAXkSQgsPErkrWA0D0y0fT5mLCSX5PU5xAH8iIV5V3GcAAu4qKRUbqYhVekZK27G/c5gcKPCG99IUCNpKIeVIK4sqvNY2JZTP7rSsTUP1YWxDHBh7rYTn</vt:lpwstr>
  </property>
  <property fmtid="{D5CDD505-2E9C-101B-9397-08002B2CF9AE}" pid="94" name="x1ye=88">
    <vt:lpwstr>UVQO1PRFK8sWGcRXsAu73fnz6gSBY0TwFzFJ7XLbiJF0dj+SCZS9eP19lwdinOlQAQQhruoFiMg3DiJ5e6oYyQjq+GKXEfqWMyGZc1oq3Mem0dFs4zMq1d2583UCSgwY5RZPe7TZvDVMhzBB8p1TIw6XtJ9fbzV1orN/K+F/ae1ZEow5LwVfO06OaeLQr4k4XeZtiSrgbjncQgSXeMLR2rBJTc4ncJDNNYJtFgrePM9IhsijBxeYai/fNBzT9U/</vt:lpwstr>
  </property>
  <property fmtid="{D5CDD505-2E9C-101B-9397-08002B2CF9AE}" pid="95" name="x1ye=89">
    <vt:lpwstr>1oPZr5gDbh+krmoAMh92cA8KoZ4hqO6BHrZFWqmIhblZQ6bSeUZC1mV9mjCq3VrAr6NjQ+2lzIZNr1Td3lgT2jtwSdTF6HbpO1TSb9wyw4zn5qZiRMriDZM4sSRZWOgTa9muhocyTToj6iyvRnFqOvLRpdrFZtQvddCJBgP+VVMZ9X6tFFgIIvncxp6+U1xgrVgAM/2KqUb8ep4VECai0DImS95G4W5KDeEuxtHqXRJlZY28T8FDHxkB+AiQyOS</vt:lpwstr>
  </property>
  <property fmtid="{D5CDD505-2E9C-101B-9397-08002B2CF9AE}" pid="96" name="x1ye=9">
    <vt:lpwstr>efx+s7aHbMOZ8klPVnMat7KY7ghR7hzcmqZq109FeziVDnUrnGqQh0GzbAHImGgmddQp1ZjkvgI6usrCohJTQkEeValRClg0IQnm0no1/L0GLFhvDVMy4yRdvUkQii5/GcHf2+ObvwuuXv7ExCu6iBHDe4L0z+vQ+YDgyM+xditOZ/wYXt+UwZLtFgQ/67lruNoBqYj3XetV8CCBqMsq6R5dZoJGPptwKomh74IEtkJVUDqfpN9mglEbH398fcG</vt:lpwstr>
  </property>
  <property fmtid="{D5CDD505-2E9C-101B-9397-08002B2CF9AE}" pid="97" name="x1ye=90">
    <vt:lpwstr>ukEwPxMSijA6xxK6ypGv5ELGBpnKWSUQjNlw04l+8j0r1AuAWXUdkyBeMl1vd+acXZayqoqQpUYFGGaxzRBE/7xCpNAe8yOOjDTl6/0q0FH2bzE5FG+zHHBrPNDJhpnsMp9HJfS+m5E11eznG4AB+o3R7xpzHdQL4ZX1xjo74NrueU6ThU/2TKDT9dwMTxhwJ2XuFp9Qu07OR24msuzHWeCy0TIaRH9YItDE0fjQNWNnXNpeW7G6tQMvvafPGuQ</vt:lpwstr>
  </property>
  <property fmtid="{D5CDD505-2E9C-101B-9397-08002B2CF9AE}" pid="98" name="x1ye=91">
    <vt:lpwstr>kJ+NUTnojxYaHzCahm0a2CQBgBHQeWz2+PXTXNMqJbPiiXcXOeApVp6OuVxdAbZpZY/Capo9XjhC9H8CQOlLvgkv7yCwIIZ7hQcv7k1O095hQKEtV/d1xVF9/RPFMhzK2hyAmNyuNtAZKN7hVVtDvEWYvgf7KcXgPZc754fg1feOymlZWDVVhs/vbKelcpbKI0w+MZjMb59o1Km2ULJwyqpdqERDcyjoucV5PRGOw6kKAb9ispsDL9bLEI3zuVu</vt:lpwstr>
  </property>
  <property fmtid="{D5CDD505-2E9C-101B-9397-08002B2CF9AE}" pid="99" name="x1ye=92">
    <vt:lpwstr>yrsYVwWbQnXJdo3oOSRslfdXzFRRR/Adj39vu8C1u0Bxp4kAKeHYLXTfv9p/TVb/dhX0WBDujPkL4gSZY393nZeAGzxxlb7LV1Il1OqsoAQS3xcbx49Ey55XcMuCn22FndVwQv9RoqpSPiO3311oLWKUoGyG6oKrK63fJEjL8OMziYXLjTcNND9OxjZanyv+zBr4nVRet1VSW6b9HGaIaNr8Wr9N59h0eVUTG+ddy4ctgFtvdVdWBVvaSq1YZT1</vt:lpwstr>
  </property>
  <property fmtid="{D5CDD505-2E9C-101B-9397-08002B2CF9AE}" pid="100" name="x1ye=93">
    <vt:lpwstr>gcpjeeoS8DlFFBGEui9/w98NxxAeDnXX3h4iMF9NSgKB5xuAXHuXU1NEa6vrYfnHM7QRRbBU0fcmsLLqCLzNqhq+JlGaIiQjf+L2w2GyiTXpFlwRSbbk0+F1PW1ncRvL3yKjAceh3hnlqBZ1WeUp/d1CELxde24zuXsJHcU+kEqHf3jRklrMlB65t1jcXEx8fwyyQqN2VBIJB0VD2ILYazA5NIKEMV/7vzXCQC6IlzJfFaz0iAeHc+y74kZvbMc</vt:lpwstr>
  </property>
  <property fmtid="{D5CDD505-2E9C-101B-9397-08002B2CF9AE}" pid="101" name="x1ye=94">
    <vt:lpwstr>OlyC3KQyEo1Ekar/W+MJNXqT+4qCq0+xSAf895A1iNpyhmYKS3dccfZs8Q3kNAOQ0InZ94OQfv9XKuLgxnp58juJP5OCPwHbuKIhJoHM/CJR4FAMQL3mL9VZtXrzJPRAAOHjV9nAu7tlbwySoUD1nFUf/q8JJ37AphmlI7gIqrBXj4+W647jk0AHA6x1DeHlyejH2pUdDUqQx3DV0R4+WtW/W9nF8JUA+swdMYvU2UJdxsUJqM9nklA/GF3GKd+</vt:lpwstr>
  </property>
  <property fmtid="{D5CDD505-2E9C-101B-9397-08002B2CF9AE}" pid="102" name="x1ye=95">
    <vt:lpwstr>9Au64kmw36AEheKkNV38EQJzhGsKP+co27Vg0fragSKM1B1YZtncoEXnXzSog2QM5nxYEgEHn5/VwoQakNAV1sjAZU/DR0l7tXqH+dqWBeUrm478Au+ySnlyY6as0oWBfNN+ViKTOzxT6jiPoMi66pe+XOzNmvvqSVl3FuREOvbdrwsU3tn8rFPWT5hpwvib1cffCYq7o3GKb/RwnuD4mEluKCPY/4tergEmJ1I7LlhBq1SZpYNz92Jv8rXQ9qH</vt:lpwstr>
  </property>
  <property fmtid="{D5CDD505-2E9C-101B-9397-08002B2CF9AE}" pid="103" name="x1ye=96">
    <vt:lpwstr>DtxZA7WsY+Xkvfzd/cj94BmSeivobcsGpkfUEnXj38x9POmrdCZ8WWk+zZv/JYd8h2V9G4WYxjQd4abg1HrhaUmELls9Hn88iYTLvR32m05TOVleyARvIalSftwtYEVL41UfBkZ8zJ3+jpoYsh9otVs2YEPscIyZEItb6AVoJcLHfie3F5F4B1fVRdBBgB4vPmivp+F8OMMUZNB0JAZaIgO2VZOc32oZHurP77tViTANqO3TKhb0mXMcEOQVDDg</vt:lpwstr>
  </property>
  <property fmtid="{D5CDD505-2E9C-101B-9397-08002B2CF9AE}" pid="104" name="x1ye=97">
    <vt:lpwstr>WsR7YMOju+JrXu2Rr75wkhWbhZg2FO01ob+7bGLsX54JjE4OAy0Ei7lpW2qT0QMlFO6lkG54JhfArJHQezIdXNHl4L3sCRlcJAvq7neJZ2NkQt3WQ4eaIvzYxGfTlzMBI05uVFIJXLbwYpDgWEGq9FQAODMPcDRQR/4YTU96uoydrR/3MmIV7JreohuDxCV8KWM6Mkdo+xvocutm9gpXCOPLzvc5tLzNh/CqoOqMLZvWUsc4++6xv0lUud08oms</vt:lpwstr>
  </property>
  <property fmtid="{D5CDD505-2E9C-101B-9397-08002B2CF9AE}" pid="105" name="x1ye=98">
    <vt:lpwstr>r0imlZFF0O8FpKtCGN9fFbXP1h+gyLGpF0ii+PYhUGSQAXNWf2lUBkFm4WF6+tJL6xljEieiM4Y9id4AgyewcU/xFoY/3+XACSPqqfgczUy8dPR6+V26t0ygIeK/lA/4Ay6/rTJmA/DRTsCsiegh2D0A8rNUSXtEubVM6/AQ/ZDu35qIkRe0iBvpq7Ho0H7XAbguBRb9/tV2P3OKG41AT/tjvzzBkvuvRNOAqDshrLE0LdEec4/77pTUHVixVz4</vt:lpwstr>
  </property>
  <property fmtid="{D5CDD505-2E9C-101B-9397-08002B2CF9AE}" pid="106" name="x1ye=99">
    <vt:lpwstr>y1WU27ranZfhlVEpGdf4IjlOu3pDEMOnNpKYPr1hoPAWKPCJeob6o/k0p+iNpLlvr/oF3GhHc9V53TIug9NjoDdD4QGzSkPqa6y+eTjE11Wn7Y4l3ztR/wIeosrHl9D5HnwidH80vinNS8vyi6aPAhuBJsNaKwMGy5tIUuL3et64MYso3NgrTBvim3O1ZkOA5xDL2+tyKLaBBUyf3qadcMz0CMHdRHuON/QGg6xETMNOwLxL2rqCL2rPpDaUoVy</vt:lpwstr>
  </property>
</Properties>
</file>